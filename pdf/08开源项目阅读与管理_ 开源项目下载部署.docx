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Default="00021A2E" w:rsidP="00E063E7">
      <w:pPr>
        <w:pStyle w:val="a4"/>
        <w:jc w:val="center"/>
        <w:rPr>
          <w:color w:val="2C2C2C" w:themeColor="text1"/>
        </w:rPr>
      </w:pPr>
      <w:r>
        <w:rPr>
          <w:rFonts w:hint="eastAsia"/>
          <w:color w:val="2C2C2C" w:themeColor="text1"/>
        </w:rPr>
        <w:t>开源项目阅读与管理</w:t>
      </w:r>
      <w:r w:rsidR="002427D5">
        <w:rPr>
          <w:rFonts w:hint="eastAsia"/>
          <w:color w:val="2C2C2C" w:themeColor="text1"/>
        </w:rPr>
        <w:t>—</w:t>
      </w:r>
      <w:r w:rsidR="00E7457C">
        <w:rPr>
          <w:rFonts w:hint="eastAsia"/>
          <w:color w:val="2C2C2C" w:themeColor="text1"/>
        </w:rPr>
        <w:t>下载部署</w:t>
      </w:r>
    </w:p>
    <w:p w:rsidR="001F7068" w:rsidRPr="00E063E7" w:rsidRDefault="001F7068" w:rsidP="00E063E7">
      <w:pPr>
        <w:pStyle w:val="a4"/>
        <w:jc w:val="center"/>
        <w:rPr>
          <w:color w:val="2C2C2C" w:themeColor="text1"/>
        </w:rPr>
      </w:pPr>
    </w:p>
    <w:p w:rsidR="00B92DFF" w:rsidRPr="00C05E3C" w:rsidRDefault="002159B7" w:rsidP="004E1AED">
      <w:pPr>
        <w:pStyle w:val="a4"/>
        <w:rPr>
          <w:sz w:val="40"/>
          <w:szCs w:val="40"/>
        </w:rPr>
      </w:pPr>
      <w:r>
        <w:rPr>
          <w:rFonts w:hint="eastAsia"/>
          <w:sz w:val="40"/>
          <w:szCs w:val="40"/>
        </w:rPr>
        <w:t>八</w:t>
      </w:r>
      <w:r w:rsidR="00C05E3C">
        <w:rPr>
          <w:rFonts w:hint="eastAsia"/>
          <w:sz w:val="40"/>
          <w:szCs w:val="40"/>
        </w:rPr>
        <w:t>、</w:t>
      </w:r>
      <w:r w:rsidR="00344D1E">
        <w:rPr>
          <w:rFonts w:hint="eastAsia"/>
          <w:sz w:val="40"/>
          <w:szCs w:val="40"/>
        </w:rPr>
        <w:t>开源项目阅读与管理</w:t>
      </w:r>
      <w:r w:rsidR="00344D1E">
        <w:rPr>
          <w:rFonts w:hint="eastAsia"/>
          <w:sz w:val="40"/>
          <w:szCs w:val="40"/>
        </w:rPr>
        <w:t>-</w:t>
      </w:r>
      <w:r w:rsidR="00104A37">
        <w:rPr>
          <w:rFonts w:hint="eastAsia"/>
          <w:sz w:val="40"/>
          <w:szCs w:val="40"/>
        </w:rPr>
        <w:t>下载部署</w:t>
      </w:r>
    </w:p>
    <w:p w:rsidR="00194DF6" w:rsidRPr="00CE0604" w:rsidRDefault="00CC0EB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开源项目阅读与管理</w:t>
      </w:r>
      <w:r w:rsidR="009A3E4D">
        <w:rPr>
          <w:rFonts w:hint="eastAsia"/>
          <w:sz w:val="32"/>
          <w:szCs w:val="32"/>
        </w:rPr>
        <w:t>简介</w:t>
      </w:r>
    </w:p>
    <w:p w:rsidR="004E514F" w:rsidRDefault="008C6ABB" w:rsidP="00C65243">
      <w:pPr>
        <w:shd w:val="clear" w:color="auto" w:fill="FFFFFF"/>
        <w:spacing w:before="0" w:after="0" w:line="240" w:lineRule="auto"/>
        <w:ind w:right="150"/>
        <w:rPr>
          <w:rFonts w:ascii="Helvetica" w:eastAsiaTheme="majorEastAsia" w:hAnsi="Helvetica" w:cs="Helvetica" w:hint="eastAsia"/>
          <w:caps/>
          <w:color w:val="333333"/>
          <w:spacing w:val="10"/>
          <w:sz w:val="24"/>
          <w:szCs w:val="24"/>
        </w:rPr>
      </w:pPr>
      <w:r w:rsidRPr="00645565">
        <w:rPr>
          <w:rFonts w:ascii="Helvetica" w:eastAsia="宋体" w:hAnsi="Helvetica" w:cs="Helvetica"/>
          <w:color w:val="337AB7"/>
          <w:sz w:val="24"/>
          <w:szCs w:val="24"/>
        </w:rPr>
        <w:t>步骤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</w:t>
      </w:r>
      <w:r>
        <w:rPr>
          <w:rFonts w:ascii="Helvetica" w:eastAsia="宋体" w:hAnsi="Helvetica" w:cs="Helvetica"/>
          <w:color w:val="337AB7"/>
          <w:sz w:val="24"/>
          <w:szCs w:val="24"/>
        </w:rPr>
        <w:t>1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: </w:t>
      </w:r>
      <w:r w:rsidR="004F0216">
        <w:rPr>
          <w:rFonts w:ascii="Helvetica" w:eastAsia="宋体" w:hAnsi="Helvetica" w:cs="Helvetica"/>
          <w:color w:val="337AB7"/>
          <w:sz w:val="24"/>
          <w:szCs w:val="24"/>
        </w:rPr>
        <w:t>GitHub</w:t>
      </w:r>
    </w:p>
    <w:p w:rsidR="004D49F0" w:rsidRPr="00F6437F" w:rsidRDefault="00AE70CC" w:rsidP="00C65243">
      <w:pPr>
        <w:shd w:val="clear" w:color="auto" w:fill="FFFFFF"/>
        <w:spacing w:before="0" w:after="0" w:line="240" w:lineRule="auto"/>
        <w:ind w:right="150"/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 w:rsidRPr="00645565">
        <w:rPr>
          <w:rFonts w:ascii="Helvetica" w:eastAsia="宋体" w:hAnsi="Helvetica" w:cs="Helvetica"/>
          <w:color w:val="337AB7"/>
          <w:sz w:val="24"/>
          <w:szCs w:val="24"/>
        </w:rPr>
        <w:t>步骤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</w:t>
      </w:r>
      <w:r w:rsidR="008C6ABB">
        <w:rPr>
          <w:rFonts w:ascii="Helvetica" w:eastAsia="宋体" w:hAnsi="Helvetica" w:cs="Helvetica"/>
          <w:color w:val="337AB7"/>
          <w:sz w:val="24"/>
          <w:szCs w:val="24"/>
        </w:rPr>
        <w:t>2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: </w:t>
      </w:r>
      <w:r>
        <w:rPr>
          <w:rFonts w:ascii="Helvetica" w:eastAsia="宋体" w:hAnsi="Helvetica" w:cs="Helvetica"/>
          <w:color w:val="337AB7"/>
          <w:sz w:val="24"/>
          <w:szCs w:val="24"/>
        </w:rPr>
        <w:t>开源项目推荐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br/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>步骤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</w:t>
      </w:r>
      <w:r w:rsidR="008C6ABB">
        <w:rPr>
          <w:rFonts w:ascii="Helvetica" w:eastAsia="宋体" w:hAnsi="Helvetica" w:cs="Helvetica"/>
          <w:color w:val="337AB7"/>
          <w:sz w:val="24"/>
          <w:szCs w:val="24"/>
        </w:rPr>
        <w:t>3</w:t>
      </w:r>
      <w:r>
        <w:rPr>
          <w:rFonts w:ascii="Helvetica" w:eastAsia="宋体" w:hAnsi="Helvetica" w:cs="Helvetica"/>
          <w:color w:val="337AB7"/>
          <w:sz w:val="24"/>
          <w:szCs w:val="24"/>
        </w:rPr>
        <w:t xml:space="preserve"> : </w:t>
      </w:r>
      <w:r w:rsidR="002D70EC">
        <w:rPr>
          <w:rFonts w:ascii="Helvetica" w:eastAsia="宋体" w:hAnsi="Helvetica" w:cs="Helvetica"/>
          <w:color w:val="337AB7"/>
          <w:sz w:val="24"/>
          <w:szCs w:val="24"/>
        </w:rPr>
        <w:t>快乐的小鸟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br/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>步骤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</w:t>
      </w:r>
      <w:r w:rsidR="008C6ABB">
        <w:rPr>
          <w:rFonts w:ascii="Helvetica" w:eastAsia="宋体" w:hAnsi="Helvetica" w:cs="Helvetica"/>
          <w:color w:val="337AB7"/>
          <w:sz w:val="24"/>
          <w:szCs w:val="24"/>
        </w:rPr>
        <w:t>4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: </w:t>
      </w:r>
      <w:r w:rsidR="002D70EC">
        <w:rPr>
          <w:rFonts w:ascii="Helvetica" w:eastAsia="宋体" w:hAnsi="Helvetica" w:cs="Helvetica"/>
          <w:color w:val="337AB7"/>
          <w:sz w:val="24"/>
          <w:szCs w:val="24"/>
        </w:rPr>
        <w:t>博客系统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br/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>步骤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</w:t>
      </w:r>
      <w:r w:rsidR="008C6ABB">
        <w:rPr>
          <w:rFonts w:ascii="Helvetica" w:eastAsia="宋体" w:hAnsi="Helvetica" w:cs="Helvetica"/>
          <w:color w:val="337AB7"/>
          <w:sz w:val="24"/>
          <w:szCs w:val="24"/>
        </w:rPr>
        <w:t>5</w:t>
      </w:r>
      <w:r w:rsidRPr="00645565">
        <w:rPr>
          <w:rFonts w:ascii="Helvetica" w:eastAsia="宋体" w:hAnsi="Helvetica" w:cs="Helvetica"/>
          <w:color w:val="337AB7"/>
          <w:sz w:val="24"/>
          <w:szCs w:val="24"/>
        </w:rPr>
        <w:t xml:space="preserve"> : </w:t>
      </w:r>
      <w:r w:rsidR="00CF4C46">
        <w:rPr>
          <w:rFonts w:ascii="Helvetica" w:eastAsia="宋体" w:hAnsi="Helvetica" w:cs="Helvetica"/>
          <w:color w:val="337AB7"/>
          <w:sz w:val="24"/>
          <w:szCs w:val="24"/>
        </w:rPr>
        <w:t>ssm</w:t>
      </w:r>
      <w:r w:rsidR="00CF4C46">
        <w:rPr>
          <w:rFonts w:ascii="Helvetica" w:eastAsia="宋体" w:hAnsi="Helvetica" w:cs="Helvetica"/>
          <w:color w:val="337AB7"/>
          <w:sz w:val="24"/>
          <w:szCs w:val="24"/>
        </w:rPr>
        <w:t>框架项目</w:t>
      </w:r>
    </w:p>
    <w:p w:rsidR="00C00176" w:rsidRDefault="009D26C0" w:rsidP="006759AF">
      <w:pPr>
        <w:pStyle w:val="a4"/>
        <w:rPr>
          <w:rFonts w:ascii="Helvetica" w:hAnsi="Helvetica" w:cs="Helvetica"/>
          <w:color w:val="333333"/>
          <w:sz w:val="24"/>
          <w:szCs w:val="24"/>
        </w:rPr>
      </w:pPr>
      <w:r w:rsidRPr="00645565">
        <w:rPr>
          <w:rFonts w:ascii="Helvetica" w:eastAsia="宋体" w:hAnsi="Helvetica" w:cs="Helvetica"/>
          <w:caps w:val="0"/>
          <w:color w:val="337AB7"/>
          <w:spacing w:val="0"/>
          <w:sz w:val="24"/>
          <w:szCs w:val="24"/>
        </w:rPr>
        <w:t>步骤</w:t>
      </w:r>
      <w:r w:rsidRPr="00645565">
        <w:rPr>
          <w:rFonts w:ascii="Helvetica" w:eastAsia="宋体" w:hAnsi="Helvetica" w:cs="Helvetica"/>
          <w:caps w:val="0"/>
          <w:color w:val="337AB7"/>
          <w:spacing w:val="0"/>
          <w:sz w:val="24"/>
          <w:szCs w:val="24"/>
        </w:rPr>
        <w:t xml:space="preserve"> </w:t>
      </w:r>
      <w:r w:rsidR="008C6ABB">
        <w:rPr>
          <w:rFonts w:ascii="Helvetica" w:eastAsia="宋体" w:hAnsi="Helvetica" w:cs="Helvetica"/>
          <w:caps w:val="0"/>
          <w:color w:val="337AB7"/>
          <w:spacing w:val="0"/>
          <w:sz w:val="24"/>
          <w:szCs w:val="24"/>
        </w:rPr>
        <w:t>6</w:t>
      </w:r>
      <w:r w:rsidRPr="00645565">
        <w:rPr>
          <w:rFonts w:ascii="Helvetica" w:eastAsia="宋体" w:hAnsi="Helvetica" w:cs="Helvetica"/>
          <w:caps w:val="0"/>
          <w:color w:val="337AB7"/>
          <w:spacing w:val="0"/>
          <w:sz w:val="24"/>
          <w:szCs w:val="24"/>
        </w:rPr>
        <w:t xml:space="preserve"> : </w:t>
      </w:r>
      <w:r>
        <w:rPr>
          <w:rFonts w:ascii="Helvetica" w:eastAsia="宋体" w:hAnsi="Helvetica" w:cs="Helvetica"/>
          <w:color w:val="337AB7"/>
          <w:sz w:val="24"/>
          <w:szCs w:val="24"/>
        </w:rPr>
        <w:t>课程考核</w:t>
      </w:r>
    </w:p>
    <w:p w:rsidR="00AA2358" w:rsidRPr="00CE0604" w:rsidRDefault="00AA2358" w:rsidP="00AA2358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步骤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>Github</w:t>
      </w:r>
    </w:p>
    <w:p w:rsidR="003B0697" w:rsidRDefault="003B0697" w:rsidP="00955CD0">
      <w:pPr>
        <w:pStyle w:val="af9"/>
        <w:ind w:firstLineChars="200" w:firstLine="480"/>
      </w:pPr>
      <w:r>
        <w:t>我们一直用GitHub作为免费的远程仓库，如果是个人的开源项目，放到GitHub上是完全没有问题的。其实GitHub还是一个开源协作社区，通过GitHub，既可以让别人参与你的开源项目，也可以参与别人的开源项目。</w:t>
      </w:r>
    </w:p>
    <w:p w:rsidR="003B0697" w:rsidRDefault="003B0697" w:rsidP="00E13646">
      <w:pPr>
        <w:pStyle w:val="af9"/>
        <w:ind w:firstLineChars="200" w:firstLine="480"/>
      </w:pPr>
      <w:r>
        <w:t>在GitHub出现以前，开源项目开源容易，但让广大人民群众参与进来比较困难，因为要参与，就要提交代码，而给每个想提交代码的群众都开一个账号那是不现实的，因此，群众也仅限于报个bug，即使能改掉bug，也只能把diff文件用邮件发过去，很不方便。</w:t>
      </w:r>
    </w:p>
    <w:p w:rsidR="003B0697" w:rsidRDefault="003B0697" w:rsidP="003C37FC">
      <w:pPr>
        <w:pStyle w:val="af9"/>
        <w:ind w:firstLineChars="200" w:firstLine="480"/>
      </w:pPr>
      <w:r>
        <w:t>但是在GitHub上，利用Git极其强大的克隆和分支功能，广大人民群众真正可以第一次自由参与各种开源项目了。如何参与一个开源项目呢？比如人气极高的bootstrap项目，这是一个非常强大的CSS框架，你可以访问它的项目主页</w:t>
      </w:r>
    </w:p>
    <w:p w:rsidR="00BC70DB" w:rsidRDefault="00BC70DB" w:rsidP="005B38E2">
      <w:pPr>
        <w:pStyle w:val="af9"/>
        <w:ind w:firstLineChars="200" w:firstLine="480"/>
        <w:rPr>
          <w:rFonts w:hint="eastAsia"/>
        </w:rPr>
      </w:pPr>
      <w:hyperlink r:id="rId11" w:tgtFrame="_blank" w:history="1">
        <w:r>
          <w:rPr>
            <w:rStyle w:val="af8"/>
          </w:rPr>
          <w:t>https://github.com/twbs/bootstrap</w:t>
        </w:r>
      </w:hyperlink>
      <w:r>
        <w:t>，点“Fork”就在自己的账号下克隆了一个bootstrap仓库，然后，从自己的账号下clone：</w:t>
      </w:r>
    </w:p>
    <w:p w:rsidR="00DF784D" w:rsidRPr="00DF784D" w:rsidRDefault="00DF784D" w:rsidP="00DF7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$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DF784D">
        <w:rPr>
          <w:rFonts w:ascii="宋体" w:eastAsia="宋体" w:hAnsi="宋体" w:cs="宋体"/>
          <w:sz w:val="24"/>
          <w:szCs w:val="24"/>
        </w:rPr>
        <w:t xml:space="preserve">git clone </w:t>
      </w:r>
      <w:r w:rsidR="009F70D4" w:rsidRPr="009F70D4">
        <w:rPr>
          <w:rFonts w:ascii="宋体" w:eastAsia="宋体" w:hAnsi="宋体" w:cs="宋体"/>
          <w:sz w:val="24"/>
          <w:szCs w:val="24"/>
        </w:rPr>
        <w:t>http</w:t>
      </w:r>
      <w:r w:rsidR="009F70D4">
        <w:rPr>
          <w:rFonts w:ascii="宋体" w:eastAsia="宋体" w:hAnsi="宋体" w:cs="宋体"/>
          <w:sz w:val="24"/>
          <w:szCs w:val="24"/>
        </w:rPr>
        <w:t>s://github.com/lixiangood/bootstrap</w:t>
      </w:r>
      <w:r w:rsidR="009F70D4" w:rsidRPr="009F70D4">
        <w:rPr>
          <w:rFonts w:ascii="宋体" w:eastAsia="宋体" w:hAnsi="宋体" w:cs="宋体"/>
          <w:sz w:val="24"/>
          <w:szCs w:val="24"/>
        </w:rPr>
        <w:t>.git</w:t>
      </w:r>
    </w:p>
    <w:p w:rsidR="00D54679" w:rsidRPr="00D54679" w:rsidRDefault="00D54679" w:rsidP="00D54679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 w:rsidRPr="00D54679">
        <w:rPr>
          <w:rFonts w:ascii="Helvetica" w:hAnsi="Helvetica" w:cs="Helvetica" w:hint="eastAsia"/>
          <w:color w:val="333333"/>
          <w:sz w:val="24"/>
          <w:szCs w:val="24"/>
        </w:rPr>
        <w:t>一定要从自己的账号下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clone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仓库，这样你才能推送修改。如果从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bootstrap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的作者的仓库地址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git@github.com:twbs/bootstrap.git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克隆，因为没有权限，你将不能推送修改。</w:t>
      </w:r>
    </w:p>
    <w:p w:rsidR="00F30B83" w:rsidRDefault="00D54679" w:rsidP="00DE0ED8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 w:rsidRPr="00D54679">
        <w:rPr>
          <w:rFonts w:ascii="Helvetica" w:hAnsi="Helvetica" w:cs="Helvetica" w:hint="eastAsia"/>
          <w:color w:val="333333"/>
          <w:sz w:val="24"/>
          <w:szCs w:val="24"/>
        </w:rPr>
        <w:t>Bootstrap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的官方仓库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twbs/bootstrap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、你在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GitHub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上克隆的仓库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my/bootstrap</w:t>
      </w:r>
      <w:r w:rsidRPr="00D54679">
        <w:rPr>
          <w:rFonts w:ascii="Helvetica" w:hAnsi="Helvetica" w:cs="Helvetica" w:hint="eastAsia"/>
          <w:color w:val="333333"/>
          <w:sz w:val="24"/>
          <w:szCs w:val="24"/>
        </w:rPr>
        <w:t>，以及你自己克隆到本地电脑的仓库，他们的关系就像下图显示的那样：</w:t>
      </w:r>
    </w:p>
    <w:p w:rsidR="004909BA" w:rsidRDefault="00F30B83" w:rsidP="000615A3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1FA4B8D" wp14:editId="6C2E9942">
            <wp:extent cx="4019757" cy="17717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9BA">
        <w:rPr>
          <w:rFonts w:ascii="Helvetica" w:hAnsi="Helvetica" w:cs="Helvetica"/>
          <w:color w:val="333333"/>
          <w:sz w:val="24"/>
          <w:szCs w:val="24"/>
        </w:rPr>
        <w:br w:type="page"/>
      </w:r>
    </w:p>
    <w:p w:rsidR="00DE0ED8" w:rsidRPr="00DE0ED8" w:rsidRDefault="00DE0ED8" w:rsidP="00DE0ED8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 w:rsidRPr="00DE0ED8">
        <w:rPr>
          <w:rFonts w:ascii="Helvetica" w:hAnsi="Helvetica" w:cs="Helvetica" w:hint="eastAsia"/>
          <w:color w:val="333333"/>
          <w:sz w:val="24"/>
          <w:szCs w:val="24"/>
        </w:rPr>
        <w:lastRenderedPageBreak/>
        <w:t>如果你想修复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bootstrap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的一个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bug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，或者新增一个功能，立刻就可以开始干活，干完后，往自己的仓库推送。</w:t>
      </w:r>
    </w:p>
    <w:p w:rsidR="00DE0ED8" w:rsidRPr="00DE0ED8" w:rsidRDefault="00DE0ED8" w:rsidP="00DE0ED8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 w:rsidRPr="00DE0ED8">
        <w:rPr>
          <w:rFonts w:ascii="Helvetica" w:hAnsi="Helvetica" w:cs="Helvetica" w:hint="eastAsia"/>
          <w:color w:val="333333"/>
          <w:sz w:val="24"/>
          <w:szCs w:val="24"/>
        </w:rPr>
        <w:t>如果你希望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bootstrap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的官方库能接受你的修改，你就可以在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GitHub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上发起一个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pull request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。当然，对方是否接受你的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pull request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就不一定了。</w:t>
      </w:r>
    </w:p>
    <w:p w:rsidR="00DE0ED8" w:rsidRDefault="00DE0ED8" w:rsidP="00DE0ED8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 w:rsidRPr="00DE0ED8">
        <w:rPr>
          <w:rFonts w:ascii="Helvetica" w:hAnsi="Helvetica" w:cs="Helvetica" w:hint="eastAsia"/>
          <w:color w:val="333333"/>
          <w:sz w:val="24"/>
          <w:szCs w:val="24"/>
        </w:rPr>
        <w:t>如果你没能力修改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bootstrap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，但又想要试一把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pull request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，那就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Fork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一下我的仓库：</w:t>
      </w:r>
      <w:r w:rsidRPr="00DE0ED8">
        <w:rPr>
          <w:rFonts w:ascii="Helvetica" w:hAnsi="Helvetica" w:cs="Helvetica"/>
          <w:color w:val="333333"/>
          <w:sz w:val="24"/>
          <w:szCs w:val="24"/>
        </w:rPr>
        <w:t>https://github.com/lixiangood/myrepo.git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，创建一个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your-github-id.txt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的文本文件，写</w:t>
      </w:r>
      <w:r w:rsidR="00327943">
        <w:rPr>
          <w:rFonts w:ascii="Helvetica" w:hAnsi="Helvetica" w:cs="Helvetica" w:hint="eastAsia"/>
          <w:color w:val="333333"/>
          <w:sz w:val="24"/>
          <w:szCs w:val="24"/>
        </w:rPr>
        <w:t>上你的班级学号姓名，写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点自己学习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Git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的心得，然后推送一个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pull request</w:t>
      </w:r>
      <w:r w:rsidRPr="00DE0ED8">
        <w:rPr>
          <w:rFonts w:ascii="Helvetica" w:hAnsi="Helvetica" w:cs="Helvetica" w:hint="eastAsia"/>
          <w:color w:val="333333"/>
          <w:sz w:val="24"/>
          <w:szCs w:val="24"/>
        </w:rPr>
        <w:t>给我，我会</w:t>
      </w:r>
      <w:r w:rsidR="00327943">
        <w:rPr>
          <w:rFonts w:ascii="Helvetica" w:hAnsi="Helvetica" w:cs="Helvetica" w:hint="eastAsia"/>
          <w:color w:val="333333"/>
          <w:sz w:val="24"/>
          <w:szCs w:val="24"/>
        </w:rPr>
        <w:t>给你该门课的平时分加上相应的分数的</w:t>
      </w:r>
      <w:bookmarkStart w:id="0" w:name="_GoBack"/>
      <w:bookmarkEnd w:id="0"/>
      <w:r w:rsidRPr="00DE0ED8">
        <w:rPr>
          <w:rFonts w:ascii="Helvetica" w:hAnsi="Helvetica" w:cs="Helvetica" w:hint="eastAsia"/>
          <w:color w:val="333333"/>
          <w:sz w:val="24"/>
          <w:szCs w:val="24"/>
        </w:rPr>
        <w:t>。</w:t>
      </w:r>
    </w:p>
    <w:p w:rsidR="00E503F0" w:rsidRPr="00DE0ED8" w:rsidRDefault="00E503F0" w:rsidP="000615A3">
      <w:pPr>
        <w:rPr>
          <w:rFonts w:ascii="Helvetica" w:eastAsiaTheme="majorEastAsia" w:hAnsi="Helvetica" w:cs="Helvetica"/>
          <w:caps/>
          <w:color w:val="333333"/>
          <w:spacing w:val="10"/>
          <w:sz w:val="24"/>
          <w:szCs w:val="24"/>
        </w:rPr>
      </w:pPr>
    </w:p>
    <w:p w:rsidR="00D75B62" w:rsidRPr="00CE0604" w:rsidRDefault="00D75B62" w:rsidP="00D75B6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步骤</w:t>
      </w:r>
      <w:r w:rsidR="006F0683">
        <w:rPr>
          <w:sz w:val="32"/>
          <w:szCs w:val="32"/>
        </w:rPr>
        <w:t>2</w:t>
      </w:r>
      <w:r w:rsidR="00846441">
        <w:rPr>
          <w:rFonts w:hint="eastAsia"/>
          <w:sz w:val="32"/>
          <w:szCs w:val="32"/>
        </w:rPr>
        <w:t>：</w:t>
      </w:r>
      <w:r w:rsidR="00277DA9">
        <w:rPr>
          <w:rFonts w:hint="eastAsia"/>
          <w:sz w:val="32"/>
          <w:szCs w:val="32"/>
        </w:rPr>
        <w:t>开源项目</w:t>
      </w:r>
      <w:r w:rsidR="00AE70CC">
        <w:rPr>
          <w:rFonts w:hint="eastAsia"/>
          <w:sz w:val="32"/>
          <w:szCs w:val="32"/>
        </w:rPr>
        <w:t>推荐</w:t>
      </w:r>
    </w:p>
    <w:p w:rsidR="00277DA9" w:rsidRDefault="00277DA9" w:rsidP="00277DA9">
      <w:pPr>
        <w:shd w:val="clear" w:color="auto" w:fill="FFFFFF"/>
        <w:spacing w:before="0" w:after="0" w:line="240" w:lineRule="auto"/>
        <w:ind w:right="150"/>
        <w:rPr>
          <w:rFonts w:ascii="Cambria" w:eastAsia="宋体" w:hAnsi="Cambria" w:cs="宋体"/>
          <w:color w:val="3F3F3F"/>
          <w:spacing w:val="8"/>
          <w:sz w:val="24"/>
          <w:szCs w:val="24"/>
        </w:rPr>
      </w:pPr>
    </w:p>
    <w:p w:rsidR="00277DA9" w:rsidRDefault="00277DA9" w:rsidP="00277DA9">
      <w:pPr>
        <w:shd w:val="clear" w:color="auto" w:fill="FFFFFF"/>
        <w:spacing w:before="0" w:after="0" w:line="240" w:lineRule="auto"/>
        <w:ind w:right="150"/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1</w:t>
      </w: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、</w:t>
      </w:r>
      <w:r w:rsidRPr="004D49F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一个简单漂亮的</w:t>
      </w:r>
      <w:r w:rsidRPr="004D49F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SSM(Spring+SpringMVC+Mybatis)</w:t>
      </w:r>
      <w:r w:rsidRPr="004D49F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博客系统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br/>
      </w:r>
      <w:hyperlink r:id="rId13" w:history="1">
        <w:r w:rsidRPr="009262D5">
          <w:rPr>
            <w:rStyle w:val="af8"/>
            <w:rFonts w:ascii="Cambria" w:eastAsia="宋体" w:hAnsi="Cambria" w:cs="宋体"/>
            <w:spacing w:val="8"/>
            <w:sz w:val="24"/>
            <w:szCs w:val="24"/>
          </w:rPr>
          <w:t>https://github.com/saysky/ForestBlog</w:t>
        </w:r>
      </w:hyperlink>
    </w:p>
    <w:p w:rsidR="00277DA9" w:rsidRDefault="00277DA9" w:rsidP="00277DA9">
      <w:pPr>
        <w:shd w:val="clear" w:color="auto" w:fill="FFFFFF"/>
        <w:spacing w:before="0" w:after="0" w:line="240" w:lineRule="auto"/>
        <w:ind w:right="150"/>
        <w:rPr>
          <w:rFonts w:ascii="Cambria" w:eastAsia="宋体" w:hAnsi="Cambria" w:cs="宋体"/>
          <w:color w:val="3F3F3F"/>
          <w:spacing w:val="8"/>
          <w:sz w:val="24"/>
          <w:szCs w:val="24"/>
        </w:rPr>
      </w:pPr>
    </w:p>
    <w:p w:rsidR="00277DA9" w:rsidRDefault="00277DA9" w:rsidP="00277DA9">
      <w:pPr>
        <w:shd w:val="clear" w:color="auto" w:fill="FFFFFF"/>
        <w:spacing w:before="0" w:after="0" w:line="240" w:lineRule="auto"/>
        <w:ind w:right="150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2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、</w:t>
      </w:r>
      <w:r w:rsidR="00DA2BA0" w:rsidRPr="00DA2BA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技术面试必备基础知识、</w:t>
      </w:r>
      <w:r w:rsidR="00DA2BA0" w:rsidRPr="00DA2BA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Leetcode</w:t>
      </w:r>
      <w:r w:rsidR="00DA2BA0" w:rsidRPr="00DA2BA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、计算机操作系统、计算机网络、系统设计</w:t>
      </w:r>
    </w:p>
    <w:p w:rsidR="006648A1" w:rsidRDefault="004E494A" w:rsidP="00D63B87">
      <w:pPr>
        <w:rPr>
          <w:rFonts w:ascii="Helvetica" w:hAnsi="Helvetica" w:cs="Helvetica"/>
          <w:color w:val="333333"/>
          <w:sz w:val="24"/>
          <w:szCs w:val="24"/>
        </w:rPr>
      </w:pPr>
      <w:hyperlink r:id="rId14" w:history="1">
        <w:r w:rsidR="00277DA9" w:rsidRPr="009262D5">
          <w:rPr>
            <w:rStyle w:val="af8"/>
            <w:rFonts w:ascii="Helvetica" w:hAnsi="Helvetica" w:cs="Helvetica"/>
            <w:sz w:val="24"/>
            <w:szCs w:val="24"/>
          </w:rPr>
          <w:t>https://github.com/CyC2018/CS-Notes</w:t>
        </w:r>
      </w:hyperlink>
      <w:r w:rsidR="00277DA9">
        <w:rPr>
          <w:rFonts w:ascii="Helvetica" w:hAnsi="Helvetica" w:cs="Helvetica"/>
          <w:color w:val="333333"/>
          <w:sz w:val="24"/>
          <w:szCs w:val="24"/>
        </w:rPr>
        <w:t xml:space="preserve"> </w:t>
      </w:r>
      <w:r w:rsidR="006648A1">
        <w:rPr>
          <w:rFonts w:ascii="Helvetica" w:hAnsi="Helvetica" w:cs="Helvetica"/>
          <w:color w:val="333333"/>
          <w:sz w:val="24"/>
          <w:szCs w:val="24"/>
        </w:rPr>
        <w:br/>
      </w:r>
    </w:p>
    <w:p w:rsidR="006648A1" w:rsidRDefault="006648A1" w:rsidP="00D63B87">
      <w:pPr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3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、快乐的小鸟</w:t>
      </w:r>
      <w:r w:rsidRPr="006648A1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基于</w:t>
      </w:r>
      <w:r w:rsidRPr="006648A1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Java</w:t>
      </w:r>
      <w:r w:rsidRPr="006648A1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基础类库编写的</w:t>
      </w:r>
      <w:r w:rsidRPr="006648A1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Flappy Bird</w:t>
      </w:r>
    </w:p>
    <w:p w:rsidR="006648A1" w:rsidRDefault="004E494A" w:rsidP="00D63B87">
      <w:pPr>
        <w:rPr>
          <w:rFonts w:ascii="Helvetica" w:hAnsi="Helvetica" w:cs="Helvetica"/>
          <w:color w:val="333333"/>
          <w:sz w:val="24"/>
          <w:szCs w:val="24"/>
        </w:rPr>
      </w:pPr>
      <w:hyperlink r:id="rId15" w:history="1">
        <w:r w:rsidR="006648A1" w:rsidRPr="009262D5">
          <w:rPr>
            <w:rStyle w:val="af8"/>
            <w:rFonts w:ascii="Helvetica" w:hAnsi="Helvetica" w:cs="Helvetica"/>
            <w:sz w:val="24"/>
            <w:szCs w:val="24"/>
          </w:rPr>
          <w:t>https://github.com/kingyuluk/FlappyBird</w:t>
        </w:r>
      </w:hyperlink>
      <w:r w:rsidR="00BB6806">
        <w:rPr>
          <w:rFonts w:ascii="Helvetica" w:hAnsi="Helvetica" w:cs="Helvetica"/>
          <w:color w:val="333333"/>
          <w:sz w:val="24"/>
          <w:szCs w:val="24"/>
        </w:rPr>
        <w:br/>
      </w:r>
    </w:p>
    <w:p w:rsidR="00BB6806" w:rsidRDefault="00BB6806" w:rsidP="00D63B87">
      <w:pPr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4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、</w:t>
      </w:r>
      <w:r w:rsidR="004D03D6" w:rsidRPr="004D03D6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手把手教你整合最优雅</w:t>
      </w:r>
      <w:r w:rsidR="004D03D6" w:rsidRPr="004D03D6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SSM</w:t>
      </w:r>
      <w:r w:rsidR="004D03D6" w:rsidRPr="004D03D6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框架：</w:t>
      </w:r>
      <w:r w:rsidR="004D03D6" w:rsidRPr="004D03D6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SpringMVC + Spring + MyBatis</w:t>
      </w:r>
    </w:p>
    <w:p w:rsidR="006648A1" w:rsidRDefault="004E494A" w:rsidP="00D63B87">
      <w:pPr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hyperlink r:id="rId16" w:history="1">
        <w:r w:rsidR="00BB6806" w:rsidRPr="009262D5">
          <w:rPr>
            <w:rStyle w:val="af8"/>
            <w:rFonts w:ascii="Cambria" w:eastAsia="宋体" w:hAnsi="Cambria" w:cs="宋体"/>
            <w:spacing w:val="8"/>
            <w:sz w:val="24"/>
            <w:szCs w:val="24"/>
          </w:rPr>
          <w:t>https://github.com/liyifeng1994/ssm</w:t>
        </w:r>
      </w:hyperlink>
    </w:p>
    <w:p w:rsidR="004E514F" w:rsidRDefault="004E514F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  <w:sz w:val="24"/>
          <w:szCs w:val="24"/>
        </w:rPr>
        <w:br w:type="page"/>
      </w:r>
    </w:p>
    <w:p w:rsidR="00BA2380" w:rsidRPr="00CE0604" w:rsidRDefault="00BA2380" w:rsidP="00BA2380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步骤</w:t>
      </w:r>
      <w:r w:rsidR="00B753B5"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：快乐的小鸟</w:t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 w:hint="eastAsia"/>
          <w:color w:val="333333"/>
          <w:sz w:val="24"/>
          <w:szCs w:val="24"/>
        </w:rPr>
        <w:t>1、下载项目</w:t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/>
          <w:color w:val="333333"/>
          <w:sz w:val="24"/>
          <w:szCs w:val="24"/>
        </w:rPr>
        <w:t>选择存放</w:t>
      </w:r>
      <w:r w:rsidRPr="00F93576">
        <w:rPr>
          <w:rFonts w:ascii="Helvetica" w:hAnsi="Helvetica" w:cs="Helvetica"/>
          <w:color w:val="333333"/>
          <w:sz w:val="24"/>
          <w:szCs w:val="24"/>
        </w:rPr>
        <w:t>FlappyBird</w:t>
      </w:r>
      <w:r>
        <w:rPr>
          <w:rFonts w:ascii="宋体" w:hAnsi="宋体"/>
          <w:color w:val="333333"/>
          <w:sz w:val="24"/>
          <w:szCs w:val="24"/>
        </w:rPr>
        <w:t>项目的文件夹，运行git bash，</w:t>
      </w:r>
      <w:r w:rsidRPr="00184356">
        <w:rPr>
          <w:rFonts w:ascii="宋体" w:hAnsi="宋体" w:hint="eastAsia"/>
          <w:color w:val="333333"/>
          <w:sz w:val="24"/>
          <w:szCs w:val="24"/>
        </w:rPr>
        <w:t>通过 git clone 命令把项目下载到本地：</w:t>
      </w:r>
    </w:p>
    <w:p w:rsidR="00BA2380" w:rsidRDefault="00BA2380" w:rsidP="00BA2380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git clone </w:t>
      </w:r>
      <w:r w:rsidRPr="00644361">
        <w:rPr>
          <w:rFonts w:ascii="Lucida Console" w:hAnsi="Lucida Console" w:cs="Lucida Console"/>
          <w:sz w:val="24"/>
          <w:szCs w:val="24"/>
        </w:rPr>
        <w:t>https://github.com/kingyuluk/FlappyBird.git</w:t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B25C37C" wp14:editId="12C93C26">
            <wp:extent cx="6318575" cy="264808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575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80" w:rsidRDefault="00BA2380" w:rsidP="00BA2380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t>查看</w:t>
      </w:r>
      <w:r>
        <w:rPr>
          <w:rFonts w:ascii="Helvetica" w:hAnsi="Helvetica" w:cs="Helvetica" w:hint="eastAsia"/>
          <w:color w:val="333333"/>
          <w:sz w:val="24"/>
          <w:szCs w:val="24"/>
        </w:rPr>
        <w:t>D</w:t>
      </w:r>
      <w:r>
        <w:rPr>
          <w:rFonts w:ascii="Helvetica" w:hAnsi="Helvetica" w:cs="Helvetica" w:hint="eastAsia"/>
          <w:color w:val="333333"/>
          <w:sz w:val="24"/>
          <w:szCs w:val="24"/>
        </w:rPr>
        <w:t>盘</w:t>
      </w:r>
      <w:r>
        <w:rPr>
          <w:rFonts w:ascii="Helvetica" w:hAnsi="Helvetica" w:cs="Helvetica" w:hint="eastAsia"/>
          <w:color w:val="333333"/>
          <w:sz w:val="24"/>
          <w:szCs w:val="24"/>
        </w:rPr>
        <w:t>dev</w:t>
      </w:r>
      <w:r>
        <w:rPr>
          <w:rFonts w:ascii="Helvetica" w:hAnsi="Helvetica" w:cs="Helvetica" w:hint="eastAsia"/>
          <w:color w:val="333333"/>
          <w:sz w:val="24"/>
          <w:szCs w:val="24"/>
        </w:rPr>
        <w:t>目录中下载的</w:t>
      </w:r>
      <w:r w:rsidRPr="00F93576">
        <w:rPr>
          <w:rFonts w:ascii="Helvetica" w:hAnsi="Helvetica" w:cs="Helvetica"/>
          <w:color w:val="333333"/>
          <w:sz w:val="24"/>
          <w:szCs w:val="24"/>
        </w:rPr>
        <w:t>FlappyBird</w:t>
      </w:r>
      <w:r>
        <w:rPr>
          <w:rFonts w:ascii="Helvetica" w:hAnsi="Helvetica" w:cs="Helvetica" w:hint="eastAsia"/>
          <w:color w:val="333333"/>
          <w:sz w:val="24"/>
          <w:szCs w:val="24"/>
        </w:rPr>
        <w:t>项目：</w:t>
      </w:r>
    </w:p>
    <w:p w:rsidR="00BA2380" w:rsidRDefault="00BA2380" w:rsidP="00BA2380">
      <w:pPr>
        <w:jc w:val="center"/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D1537F3" wp14:editId="42103D51">
            <wp:extent cx="2578233" cy="23496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/>
          <w:color w:val="333333"/>
          <w:sz w:val="24"/>
          <w:szCs w:val="24"/>
        </w:rPr>
        <w:t>两种方式打开游戏</w:t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 w:hint="eastAsia"/>
          <w:color w:val="333333"/>
          <w:sz w:val="24"/>
          <w:szCs w:val="24"/>
        </w:rPr>
        <w:t>1</w:t>
      </w:r>
      <w:r>
        <w:rPr>
          <w:rFonts w:ascii="宋体" w:hAnsi="宋体"/>
          <w:color w:val="333333"/>
          <w:sz w:val="24"/>
          <w:szCs w:val="24"/>
        </w:rPr>
        <w:t>、设置系统环境变量为JDK1.8，使用Git Bash进入游戏：</w:t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40D36AE" wp14:editId="09F7540E">
            <wp:extent cx="6083613" cy="1765391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/>
          <w:color w:val="333333"/>
          <w:sz w:val="24"/>
          <w:szCs w:val="24"/>
        </w:rPr>
        <w:lastRenderedPageBreak/>
        <w:t>进入游戏主界面：</w:t>
      </w:r>
    </w:p>
    <w:p w:rsidR="00BA2380" w:rsidRDefault="00BA2380" w:rsidP="00BA2380">
      <w:pPr>
        <w:jc w:val="center"/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0606251" wp14:editId="3CA8B756">
            <wp:extent cx="2508250" cy="389068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9279" cy="38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 w:hint="eastAsia"/>
          <w:color w:val="333333"/>
          <w:sz w:val="24"/>
          <w:szCs w:val="24"/>
        </w:rPr>
        <w:t>2、使用IDEA打开</w:t>
      </w:r>
      <w:r w:rsidRPr="00F93576">
        <w:rPr>
          <w:rFonts w:ascii="Helvetica" w:hAnsi="Helvetica" w:cs="Helvetica"/>
          <w:color w:val="333333"/>
          <w:sz w:val="24"/>
          <w:szCs w:val="24"/>
        </w:rPr>
        <w:t>FlappyBird</w:t>
      </w:r>
      <w:r>
        <w:rPr>
          <w:rFonts w:ascii="宋体" w:hAnsi="宋体" w:hint="eastAsia"/>
          <w:color w:val="333333"/>
          <w:sz w:val="24"/>
          <w:szCs w:val="24"/>
        </w:rPr>
        <w:t>项目，在file</w:t>
      </w:r>
      <w:r>
        <w:rPr>
          <w:rFonts w:ascii="宋体" w:hAnsi="宋体"/>
          <w:color w:val="333333"/>
          <w:sz w:val="24"/>
          <w:szCs w:val="24"/>
        </w:rPr>
        <w:t>—Project Structure中</w:t>
      </w:r>
      <w:r>
        <w:rPr>
          <w:rFonts w:ascii="宋体" w:hAnsi="宋体" w:hint="eastAsia"/>
          <w:color w:val="333333"/>
          <w:sz w:val="24"/>
          <w:szCs w:val="24"/>
        </w:rPr>
        <w:t>设置项目的SDK为JDK</w:t>
      </w:r>
      <w:r>
        <w:rPr>
          <w:rFonts w:ascii="宋体" w:hAnsi="宋体"/>
          <w:color w:val="333333"/>
          <w:sz w:val="24"/>
          <w:szCs w:val="24"/>
        </w:rPr>
        <w:t>1.8</w:t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F8E261A" wp14:editId="7B586E56">
            <wp:extent cx="6646545" cy="274701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/>
          <w:color w:val="333333"/>
          <w:sz w:val="24"/>
          <w:szCs w:val="24"/>
        </w:rPr>
        <w:br w:type="page"/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/>
          <w:color w:val="333333"/>
          <w:sz w:val="24"/>
          <w:szCs w:val="24"/>
        </w:rPr>
        <w:lastRenderedPageBreak/>
        <w:t>打开App.java，并运行：</w:t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A8DD09B" wp14:editId="7D888B6B">
            <wp:extent cx="6646545" cy="386842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80" w:rsidRDefault="00BA2380" w:rsidP="00BA2380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/>
          <w:color w:val="333333"/>
          <w:sz w:val="24"/>
          <w:szCs w:val="24"/>
        </w:rPr>
        <w:t>开始游戏：</w:t>
      </w:r>
    </w:p>
    <w:p w:rsidR="00BA2380" w:rsidRPr="00644361" w:rsidRDefault="00BA2380" w:rsidP="00BA2380">
      <w:pPr>
        <w:jc w:val="center"/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A598227" wp14:editId="56E2FCCA">
            <wp:extent cx="4940554" cy="449603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80" w:rsidRDefault="00BA2380">
      <w:pPr>
        <w:rPr>
          <w:rFonts w:ascii="Helvetica" w:hAnsi="Helvetica" w:cs="Helvetica"/>
          <w:color w:val="333333"/>
          <w:sz w:val="24"/>
          <w:szCs w:val="24"/>
        </w:rPr>
      </w:pPr>
    </w:p>
    <w:p w:rsidR="00D75B62" w:rsidRPr="00CE0604" w:rsidRDefault="00D75B62" w:rsidP="00D75B6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步骤</w:t>
      </w:r>
      <w:r w:rsidR="00B753B5"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：</w:t>
      </w:r>
      <w:r w:rsidR="00FB5764">
        <w:rPr>
          <w:rFonts w:hint="eastAsia"/>
          <w:sz w:val="32"/>
          <w:szCs w:val="32"/>
        </w:rPr>
        <w:t>博客系统</w:t>
      </w:r>
    </w:p>
    <w:p w:rsidR="00746F70" w:rsidRDefault="004E514F" w:rsidP="000A7FF3">
      <w:pPr>
        <w:shd w:val="clear" w:color="auto" w:fill="FFFFFF"/>
        <w:spacing w:before="0" w:after="0" w:line="240" w:lineRule="auto"/>
        <w:ind w:right="150"/>
        <w:rPr>
          <w:rFonts w:ascii="Helvetica" w:hAnsi="Helvetica" w:cs="Helvetica"/>
          <w:color w:val="333333"/>
          <w:sz w:val="24"/>
          <w:szCs w:val="24"/>
        </w:rPr>
      </w:pPr>
      <w:r w:rsidRPr="004D49F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一个简单漂亮的</w:t>
      </w:r>
      <w:r w:rsidRPr="004D49F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SSM</w:t>
      </w:r>
      <w:r w:rsidRPr="004D49F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博客系统</w:t>
      </w:r>
      <w:r w:rsidR="000A7FF3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：</w:t>
      </w:r>
      <w:hyperlink r:id="rId24" w:history="1">
        <w:r w:rsidRPr="009262D5">
          <w:rPr>
            <w:rStyle w:val="af8"/>
            <w:rFonts w:ascii="Cambria" w:eastAsia="宋体" w:hAnsi="Cambria" w:cs="宋体"/>
            <w:spacing w:val="8"/>
            <w:sz w:val="24"/>
            <w:szCs w:val="24"/>
          </w:rPr>
          <w:t>https://github.com/saysky/ForestBlog</w:t>
        </w:r>
      </w:hyperlink>
    </w:p>
    <w:p w:rsidR="00BC5486" w:rsidRDefault="00BC5486" w:rsidP="00BC5486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 w:hint="eastAsia"/>
          <w:color w:val="333333"/>
          <w:sz w:val="24"/>
          <w:szCs w:val="24"/>
        </w:rPr>
        <w:t>1、下载项目</w:t>
      </w:r>
    </w:p>
    <w:p w:rsidR="00BC5486" w:rsidRDefault="007F4766" w:rsidP="00BC5486">
      <w:pPr>
        <w:rPr>
          <w:rFonts w:ascii="宋体" w:hAnsi="宋体"/>
          <w:color w:val="333333"/>
          <w:sz w:val="24"/>
          <w:szCs w:val="24"/>
        </w:rPr>
      </w:pPr>
      <w:r>
        <w:rPr>
          <w:rFonts w:ascii="宋体" w:hAnsi="宋体"/>
          <w:color w:val="333333"/>
          <w:sz w:val="24"/>
          <w:szCs w:val="24"/>
        </w:rPr>
        <w:t>选择</w:t>
      </w:r>
      <w:r w:rsidR="00BC5486">
        <w:rPr>
          <w:rFonts w:ascii="宋体" w:hAnsi="宋体"/>
          <w:color w:val="333333"/>
          <w:sz w:val="24"/>
          <w:szCs w:val="24"/>
        </w:rPr>
        <w:t>存放</w:t>
      </w:r>
      <w:r w:rsidR="00682A33">
        <w:rPr>
          <w:rFonts w:ascii="宋体" w:hAnsi="宋体"/>
          <w:color w:val="333333"/>
          <w:sz w:val="24"/>
          <w:szCs w:val="24"/>
        </w:rPr>
        <w:t>ForestBlog</w:t>
      </w:r>
      <w:r w:rsidR="00BC5486">
        <w:rPr>
          <w:rFonts w:ascii="宋体" w:hAnsi="宋体"/>
          <w:color w:val="333333"/>
          <w:sz w:val="24"/>
          <w:szCs w:val="24"/>
        </w:rPr>
        <w:t>项目的文件夹，运行git bash，</w:t>
      </w:r>
      <w:r w:rsidR="00BC5486" w:rsidRPr="00184356">
        <w:rPr>
          <w:rFonts w:ascii="宋体" w:hAnsi="宋体" w:hint="eastAsia"/>
          <w:color w:val="333333"/>
          <w:sz w:val="24"/>
          <w:szCs w:val="24"/>
        </w:rPr>
        <w:t>通过 git clone 命令把项目下载到本地：</w:t>
      </w:r>
    </w:p>
    <w:p w:rsidR="00BC5486" w:rsidRDefault="000B5115" w:rsidP="00BC5486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git clone </w:t>
      </w:r>
      <w:r w:rsidRPr="000B5115">
        <w:rPr>
          <w:rFonts w:ascii="Lucida Console" w:hAnsi="Lucida Console" w:cs="Lucida Console"/>
          <w:sz w:val="24"/>
          <w:szCs w:val="24"/>
        </w:rPr>
        <w:t>https://github.com/saysky/ForestBlog.git</w:t>
      </w:r>
    </w:p>
    <w:p w:rsidR="00BC5486" w:rsidRDefault="004506CD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6C79180" wp14:editId="3E1802E0">
            <wp:extent cx="6439231" cy="16256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923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44" w:rsidRDefault="00D64444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t>查看</w:t>
      </w:r>
      <w:r>
        <w:rPr>
          <w:rFonts w:ascii="Helvetica" w:hAnsi="Helvetica" w:cs="Helvetica" w:hint="eastAsia"/>
          <w:color w:val="333333"/>
          <w:sz w:val="24"/>
          <w:szCs w:val="24"/>
        </w:rPr>
        <w:t>D</w:t>
      </w:r>
      <w:r>
        <w:rPr>
          <w:rFonts w:ascii="Helvetica" w:hAnsi="Helvetica" w:cs="Helvetica" w:hint="eastAsia"/>
          <w:color w:val="333333"/>
          <w:sz w:val="24"/>
          <w:szCs w:val="24"/>
        </w:rPr>
        <w:t>盘</w:t>
      </w:r>
      <w:r>
        <w:rPr>
          <w:rFonts w:ascii="Helvetica" w:hAnsi="Helvetica" w:cs="Helvetica" w:hint="eastAsia"/>
          <w:color w:val="333333"/>
          <w:sz w:val="24"/>
          <w:szCs w:val="24"/>
        </w:rPr>
        <w:t>dev</w:t>
      </w:r>
      <w:r>
        <w:rPr>
          <w:rFonts w:ascii="Helvetica" w:hAnsi="Helvetica" w:cs="Helvetica" w:hint="eastAsia"/>
          <w:color w:val="333333"/>
          <w:sz w:val="24"/>
          <w:szCs w:val="24"/>
        </w:rPr>
        <w:t>目录中下载的</w:t>
      </w:r>
      <w:r>
        <w:rPr>
          <w:rFonts w:ascii="Helvetica" w:hAnsi="Helvetica" w:cs="Helvetica" w:hint="eastAsia"/>
          <w:color w:val="333333"/>
          <w:sz w:val="24"/>
          <w:szCs w:val="24"/>
        </w:rPr>
        <w:t>ForestBlog</w:t>
      </w:r>
      <w:r>
        <w:rPr>
          <w:rFonts w:ascii="Helvetica" w:hAnsi="Helvetica" w:cs="Helvetica" w:hint="eastAsia"/>
          <w:color w:val="333333"/>
          <w:sz w:val="24"/>
          <w:szCs w:val="24"/>
        </w:rPr>
        <w:t>项目：</w:t>
      </w:r>
    </w:p>
    <w:p w:rsidR="00D64444" w:rsidRDefault="000A7FF3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69EDA1E" wp14:editId="568BDDF5">
            <wp:extent cx="2324100" cy="1502558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561" cy="15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DE" w:rsidRPr="008608DE" w:rsidRDefault="00F602D9" w:rsidP="008608DE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t>2</w:t>
      </w:r>
      <w:r>
        <w:rPr>
          <w:rFonts w:ascii="Helvetica" w:hAnsi="Helvetica" w:cs="Helvetica" w:hint="eastAsia"/>
          <w:color w:val="333333"/>
          <w:sz w:val="24"/>
          <w:szCs w:val="24"/>
        </w:rPr>
        <w:t>、</w:t>
      </w:r>
      <w:r w:rsidR="008608DE" w:rsidRPr="008608DE">
        <w:rPr>
          <w:rFonts w:ascii="Helvetica" w:hAnsi="Helvetica" w:cs="Helvetica" w:hint="eastAsia"/>
          <w:color w:val="333333"/>
          <w:sz w:val="24"/>
          <w:szCs w:val="24"/>
        </w:rPr>
        <w:t>使用</w:t>
      </w:r>
      <w:r w:rsidR="008608DE" w:rsidRPr="008608DE">
        <w:rPr>
          <w:rFonts w:ascii="Helvetica" w:hAnsi="Helvetica" w:cs="Helvetica" w:hint="eastAsia"/>
          <w:color w:val="333333"/>
          <w:sz w:val="24"/>
          <w:szCs w:val="24"/>
        </w:rPr>
        <w:t xml:space="preserve"> IDEA </w:t>
      </w:r>
      <w:r w:rsidR="008608DE" w:rsidRPr="008608DE">
        <w:rPr>
          <w:rFonts w:ascii="Helvetica" w:hAnsi="Helvetica" w:cs="Helvetica" w:hint="eastAsia"/>
          <w:color w:val="333333"/>
          <w:sz w:val="24"/>
          <w:szCs w:val="24"/>
        </w:rPr>
        <w:t>导入</w:t>
      </w:r>
      <w:r w:rsidR="008608DE" w:rsidRPr="008608DE">
        <w:rPr>
          <w:rFonts w:ascii="Helvetica" w:hAnsi="Helvetica" w:cs="Helvetica" w:hint="eastAsia"/>
          <w:color w:val="333333"/>
          <w:sz w:val="24"/>
          <w:szCs w:val="24"/>
        </w:rPr>
        <w:t>Maven</w:t>
      </w:r>
      <w:r w:rsidR="008608DE" w:rsidRPr="008608DE">
        <w:rPr>
          <w:rFonts w:ascii="Helvetica" w:hAnsi="Helvetica" w:cs="Helvetica" w:hint="eastAsia"/>
          <w:color w:val="333333"/>
          <w:sz w:val="24"/>
          <w:szCs w:val="24"/>
        </w:rPr>
        <w:t>项目</w:t>
      </w:r>
    </w:p>
    <w:p w:rsidR="00D64444" w:rsidRDefault="008608DE" w:rsidP="008608DE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 w:rsidRPr="008608DE">
        <w:rPr>
          <w:rFonts w:ascii="Helvetica" w:hAnsi="Helvetica" w:cs="Helvetica" w:hint="eastAsia"/>
          <w:color w:val="333333"/>
          <w:sz w:val="24"/>
          <w:szCs w:val="24"/>
        </w:rPr>
        <w:t>确保你安装了</w:t>
      </w:r>
      <w:r w:rsidRPr="008608DE">
        <w:rPr>
          <w:rFonts w:ascii="Helvetica" w:hAnsi="Helvetica" w:cs="Helvetica" w:hint="eastAsia"/>
          <w:color w:val="333333"/>
          <w:sz w:val="24"/>
          <w:szCs w:val="24"/>
        </w:rPr>
        <w:t xml:space="preserve"> Maven</w:t>
      </w:r>
      <w:r w:rsidR="00DC0F89">
        <w:rPr>
          <w:rFonts w:ascii="Helvetica" w:hAnsi="Helvetica" w:cs="Helvetica" w:hint="eastAsia"/>
          <w:color w:val="333333"/>
          <w:sz w:val="24"/>
          <w:szCs w:val="24"/>
        </w:rPr>
        <w:t>，打开</w:t>
      </w:r>
      <w:r w:rsidR="00DC0F89">
        <w:rPr>
          <w:rFonts w:ascii="Helvetica" w:hAnsi="Helvetica" w:cs="Helvetica" w:hint="eastAsia"/>
          <w:color w:val="333333"/>
          <w:sz w:val="24"/>
          <w:szCs w:val="24"/>
        </w:rPr>
        <w:t>ForestBlog</w:t>
      </w:r>
      <w:r w:rsidR="00DC0F89">
        <w:rPr>
          <w:rFonts w:ascii="Helvetica" w:hAnsi="Helvetica" w:cs="Helvetica" w:hint="eastAsia"/>
          <w:color w:val="333333"/>
          <w:sz w:val="24"/>
          <w:szCs w:val="24"/>
        </w:rPr>
        <w:t>文件夹下的</w:t>
      </w:r>
      <w:r w:rsidR="00DC0F89">
        <w:rPr>
          <w:rFonts w:ascii="Helvetica" w:hAnsi="Helvetica" w:cs="Helvetica" w:hint="eastAsia"/>
          <w:color w:val="333333"/>
          <w:sz w:val="24"/>
          <w:szCs w:val="24"/>
        </w:rPr>
        <w:t>ForestBlog</w:t>
      </w:r>
      <w:r w:rsidRPr="008608DE">
        <w:rPr>
          <w:rFonts w:ascii="Helvetica" w:hAnsi="Helvetica" w:cs="Helvetica" w:hint="eastAsia"/>
          <w:color w:val="333333"/>
          <w:sz w:val="24"/>
          <w:szCs w:val="24"/>
        </w:rPr>
        <w:t>项目。等待</w:t>
      </w:r>
      <w:r w:rsidRPr="008608DE">
        <w:rPr>
          <w:rFonts w:ascii="Helvetica" w:hAnsi="Helvetica" w:cs="Helvetica" w:hint="eastAsia"/>
          <w:color w:val="333333"/>
          <w:sz w:val="24"/>
          <w:szCs w:val="24"/>
        </w:rPr>
        <w:t>Maven</w:t>
      </w:r>
      <w:r w:rsidRPr="008608DE">
        <w:rPr>
          <w:rFonts w:ascii="Helvetica" w:hAnsi="Helvetica" w:cs="Helvetica" w:hint="eastAsia"/>
          <w:color w:val="333333"/>
          <w:sz w:val="24"/>
          <w:szCs w:val="24"/>
        </w:rPr>
        <w:t>下载完依赖，或者手动点击刷新，如果无法下载请检查</w:t>
      </w:r>
      <w:r w:rsidRPr="008608DE">
        <w:rPr>
          <w:rFonts w:ascii="Helvetica" w:hAnsi="Helvetica" w:cs="Helvetica" w:hint="eastAsia"/>
          <w:color w:val="333333"/>
          <w:sz w:val="24"/>
          <w:szCs w:val="24"/>
        </w:rPr>
        <w:t xml:space="preserve"> Maven </w:t>
      </w:r>
      <w:r w:rsidRPr="008608DE">
        <w:rPr>
          <w:rFonts w:ascii="Helvetica" w:hAnsi="Helvetica" w:cs="Helvetica" w:hint="eastAsia"/>
          <w:color w:val="333333"/>
          <w:sz w:val="24"/>
          <w:szCs w:val="24"/>
        </w:rPr>
        <w:t>配置和切换网络，多次尝试。</w:t>
      </w:r>
    </w:p>
    <w:p w:rsidR="004433A2" w:rsidRDefault="00503292" w:rsidP="004433A2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95B4B0D" wp14:editId="660844B6">
            <wp:extent cx="6319784" cy="33528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3393" cy="33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9A" w:rsidRPr="00A8459A" w:rsidRDefault="00A8459A" w:rsidP="00A8459A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lastRenderedPageBreak/>
        <w:t>3</w:t>
      </w:r>
      <w:r>
        <w:rPr>
          <w:rFonts w:ascii="Helvetica" w:hAnsi="Helvetica" w:cs="Helvetica" w:hint="eastAsia"/>
          <w:color w:val="333333"/>
          <w:sz w:val="24"/>
          <w:szCs w:val="24"/>
        </w:rPr>
        <w:t>、</w:t>
      </w:r>
      <w:r w:rsidRPr="00A8459A">
        <w:rPr>
          <w:rFonts w:ascii="Helvetica" w:hAnsi="Helvetica" w:cs="Helvetica" w:hint="eastAsia"/>
          <w:color w:val="333333"/>
          <w:sz w:val="24"/>
          <w:szCs w:val="24"/>
        </w:rPr>
        <w:t>导入数据库</w:t>
      </w:r>
    </w:p>
    <w:p w:rsidR="00A8459A" w:rsidRDefault="009347C0" w:rsidP="00A8459A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t>使用</w:t>
      </w:r>
      <w:r w:rsidRPr="009347C0">
        <w:rPr>
          <w:rFonts w:ascii="Helvetica" w:hAnsi="Helvetica" w:cs="Helvetica"/>
          <w:color w:val="333333"/>
          <w:sz w:val="24"/>
          <w:szCs w:val="24"/>
        </w:rPr>
        <w:t>Navicat for MySQL</w:t>
      </w:r>
      <w:r w:rsidR="00A8459A" w:rsidRPr="00A8459A">
        <w:rPr>
          <w:rFonts w:ascii="Helvetica" w:hAnsi="Helvetica" w:cs="Helvetica" w:hint="eastAsia"/>
          <w:color w:val="333333"/>
          <w:sz w:val="24"/>
          <w:szCs w:val="24"/>
        </w:rPr>
        <w:t>新建数据库</w:t>
      </w:r>
      <w:r w:rsidR="00A8459A" w:rsidRPr="00A8459A">
        <w:rPr>
          <w:rFonts w:ascii="Helvetica" w:hAnsi="Helvetica" w:cs="Helvetica" w:hint="eastAsia"/>
          <w:color w:val="333333"/>
          <w:sz w:val="24"/>
          <w:szCs w:val="24"/>
        </w:rPr>
        <w:t xml:space="preserve"> forest_blog</w:t>
      </w:r>
      <w:r w:rsidR="003A14B1">
        <w:rPr>
          <w:rFonts w:ascii="Helvetica" w:hAnsi="Helvetica" w:cs="Helvetica" w:hint="eastAsia"/>
          <w:color w:val="333333"/>
          <w:sz w:val="24"/>
          <w:szCs w:val="24"/>
        </w:rPr>
        <w:t>，导入数据</w:t>
      </w:r>
      <w:r w:rsidR="00A8459A" w:rsidRPr="00A8459A">
        <w:rPr>
          <w:rFonts w:ascii="Helvetica" w:hAnsi="Helvetica" w:cs="Helvetica" w:hint="eastAsia"/>
          <w:color w:val="333333"/>
          <w:sz w:val="24"/>
          <w:szCs w:val="24"/>
        </w:rPr>
        <w:t>（即</w:t>
      </w:r>
      <w:r w:rsidR="00A8459A" w:rsidRPr="00A8459A">
        <w:rPr>
          <w:rFonts w:ascii="Helvetica" w:hAnsi="Helvetica" w:cs="Helvetica" w:hint="eastAsia"/>
          <w:color w:val="333333"/>
          <w:sz w:val="24"/>
          <w:szCs w:val="24"/>
        </w:rPr>
        <w:t>forest_blog.sql</w:t>
      </w:r>
      <w:r w:rsidR="00A8459A" w:rsidRPr="00A8459A">
        <w:rPr>
          <w:rFonts w:ascii="Helvetica" w:hAnsi="Helvetica" w:cs="Helvetica" w:hint="eastAsia"/>
          <w:color w:val="333333"/>
          <w:sz w:val="24"/>
          <w:szCs w:val="24"/>
        </w:rPr>
        <w:t>）。注意，数据库的编码和排序规则是</w:t>
      </w:r>
      <w:r w:rsidR="00A8459A" w:rsidRPr="00A8459A">
        <w:rPr>
          <w:rFonts w:ascii="Helvetica" w:hAnsi="Helvetica" w:cs="Helvetica" w:hint="eastAsia"/>
          <w:color w:val="333333"/>
          <w:sz w:val="24"/>
          <w:szCs w:val="24"/>
        </w:rPr>
        <w:t>utf-8</w:t>
      </w:r>
      <w:r w:rsidR="00A8459A" w:rsidRPr="00A8459A">
        <w:rPr>
          <w:rFonts w:ascii="Helvetica" w:hAnsi="Helvetica" w:cs="Helvetica" w:hint="eastAsia"/>
          <w:color w:val="333333"/>
          <w:sz w:val="24"/>
          <w:szCs w:val="24"/>
        </w:rPr>
        <w:t>和</w:t>
      </w:r>
      <w:r w:rsidR="00A8459A" w:rsidRPr="00A8459A">
        <w:rPr>
          <w:rFonts w:ascii="Helvetica" w:hAnsi="Helvetica" w:cs="Helvetica" w:hint="eastAsia"/>
          <w:color w:val="333333"/>
          <w:sz w:val="24"/>
          <w:szCs w:val="24"/>
        </w:rPr>
        <w:t>utf-8_general_ci</w:t>
      </w:r>
    </w:p>
    <w:p w:rsidR="000C5F3F" w:rsidRDefault="000C5F3F" w:rsidP="000C5F3F">
      <w:pPr>
        <w:ind w:firstLineChars="200" w:firstLine="440"/>
        <w:jc w:val="center"/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0FAC606" wp14:editId="1C0BAA53">
            <wp:extent cx="4178515" cy="1784442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BB" w:rsidRDefault="00E31DBB" w:rsidP="00E31DBB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FCE75AF" wp14:editId="20CA52DA">
            <wp:extent cx="6646545" cy="2775585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63" w:rsidRDefault="00343163" w:rsidP="00343163">
      <w:pPr>
        <w:rPr>
          <w:rFonts w:ascii="Helvetica" w:hAnsi="Helvetica" w:cs="Helvetica"/>
          <w:color w:val="333333"/>
          <w:sz w:val="24"/>
          <w:szCs w:val="24"/>
        </w:rPr>
      </w:pPr>
    </w:p>
    <w:p w:rsidR="00343163" w:rsidRPr="00343163" w:rsidRDefault="00343163" w:rsidP="00343163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  <w:sz w:val="24"/>
          <w:szCs w:val="24"/>
        </w:rPr>
        <w:t>4</w:t>
      </w:r>
      <w:r>
        <w:rPr>
          <w:rFonts w:ascii="Helvetica" w:hAnsi="Helvetica" w:cs="Helvetica" w:hint="eastAsia"/>
          <w:color w:val="333333"/>
          <w:sz w:val="24"/>
          <w:szCs w:val="24"/>
        </w:rPr>
        <w:t>、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>修改项目中的数据库连接信息</w:t>
      </w:r>
    </w:p>
    <w:p w:rsidR="00343163" w:rsidRDefault="00343163" w:rsidP="00FB4E4E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 w:rsidRPr="00343163">
        <w:rPr>
          <w:rFonts w:ascii="Helvetica" w:hAnsi="Helvetica" w:cs="Helvetica" w:hint="eastAsia"/>
          <w:color w:val="333333"/>
          <w:sz w:val="24"/>
          <w:szCs w:val="24"/>
        </w:rPr>
        <w:t>修改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 xml:space="preserve"> db.properties 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>文件，该文件很容易找到，在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 xml:space="preserve"> src/main/resources 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>中</w:t>
      </w:r>
      <w:r w:rsidR="007F76A9">
        <w:rPr>
          <w:rFonts w:ascii="Helvetica" w:hAnsi="Helvetica" w:cs="Helvetica"/>
          <w:color w:val="333333"/>
          <w:sz w:val="24"/>
          <w:szCs w:val="24"/>
        </w:rPr>
        <w:t>，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>里面有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 xml:space="preserve"> MySQL, 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>请确保已安装和启动</w:t>
      </w:r>
      <w:r w:rsidR="00087D74">
        <w:rPr>
          <w:rFonts w:ascii="Helvetica" w:hAnsi="Helvetica" w:cs="Helvetica" w:hint="eastAsia"/>
          <w:color w:val="333333"/>
          <w:sz w:val="24"/>
          <w:szCs w:val="24"/>
        </w:rPr>
        <w:t xml:space="preserve"> MySQL</w:t>
      </w:r>
      <w:r w:rsidR="00087D74">
        <w:rPr>
          <w:rFonts w:ascii="Helvetica" w:hAnsi="Helvetica" w:cs="Helvetica"/>
          <w:color w:val="333333"/>
          <w:sz w:val="24"/>
          <w:szCs w:val="24"/>
        </w:rPr>
        <w:t>，</w:t>
      </w:r>
      <w:r w:rsidR="002E05D5">
        <w:rPr>
          <w:rFonts w:ascii="Helvetica" w:hAnsi="Helvetica" w:cs="Helvetica" w:hint="eastAsia"/>
          <w:color w:val="333333"/>
          <w:sz w:val="24"/>
          <w:szCs w:val="24"/>
        </w:rPr>
        <w:t>注意修改数据库地址、表名、用户名和密码，</w:t>
      </w:r>
      <w:r w:rsidRPr="00343163">
        <w:rPr>
          <w:rFonts w:ascii="Helvetica" w:hAnsi="Helvetica" w:cs="Helvetica" w:hint="eastAsia"/>
          <w:color w:val="333333"/>
          <w:sz w:val="24"/>
          <w:szCs w:val="24"/>
        </w:rPr>
        <w:t>否则项目无法启动</w:t>
      </w:r>
      <w:r w:rsidR="00D26874">
        <w:rPr>
          <w:rFonts w:ascii="Helvetica" w:hAnsi="Helvetica" w:cs="Helvetica" w:hint="eastAsia"/>
          <w:color w:val="333333"/>
          <w:sz w:val="24"/>
          <w:szCs w:val="24"/>
        </w:rPr>
        <w:t>。</w:t>
      </w:r>
    </w:p>
    <w:p w:rsidR="00D26874" w:rsidRDefault="00D26874" w:rsidP="00D26874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63C1579" wp14:editId="4B484703">
            <wp:extent cx="6646545" cy="230632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50" w:rsidRPr="009F5150" w:rsidRDefault="009F5150" w:rsidP="009F5150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lastRenderedPageBreak/>
        <w:t>5</w:t>
      </w:r>
      <w:r>
        <w:rPr>
          <w:rFonts w:ascii="Helvetica" w:hAnsi="Helvetica" w:cs="Helvetica" w:hint="eastAsia"/>
          <w:color w:val="333333"/>
          <w:sz w:val="24"/>
          <w:szCs w:val="24"/>
        </w:rPr>
        <w:t>、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配置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tomcat 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和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uploads 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目录</w:t>
      </w:r>
    </w:p>
    <w:p w:rsidR="009F5150" w:rsidRPr="009F5150" w:rsidRDefault="009F5150" w:rsidP="009F5150">
      <w:pPr>
        <w:rPr>
          <w:rFonts w:ascii="Helvetica" w:hAnsi="Helvetica" w:cs="Helvetica"/>
          <w:color w:val="333333"/>
          <w:sz w:val="24"/>
          <w:szCs w:val="24"/>
        </w:rPr>
      </w:pPr>
      <w:r w:rsidRPr="009F5150">
        <w:rPr>
          <w:rFonts w:ascii="Helvetica" w:hAnsi="Helvetica" w:cs="Helvetica" w:hint="eastAsia"/>
          <w:color w:val="333333"/>
          <w:sz w:val="24"/>
          <w:szCs w:val="24"/>
        </w:rPr>
        <w:t>该项目是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SSM 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项目，没有启动类，需要通过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tomcat </w:t>
      </w:r>
      <w:r>
        <w:rPr>
          <w:rFonts w:ascii="Helvetica" w:hAnsi="Helvetica" w:cs="Helvetica" w:hint="eastAsia"/>
          <w:color w:val="333333"/>
          <w:sz w:val="24"/>
          <w:szCs w:val="24"/>
        </w:rPr>
        <w:t>来运行。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这里主要说一下上传目录映射问题：</w:t>
      </w:r>
    </w:p>
    <w:p w:rsidR="009F5150" w:rsidRPr="009F5150" w:rsidRDefault="009F5150" w:rsidP="009F5150">
      <w:pPr>
        <w:ind w:firstLineChars="200" w:firstLine="480"/>
        <w:rPr>
          <w:rFonts w:ascii="Helvetica" w:hAnsi="Helvetica" w:cs="Helvetica"/>
          <w:color w:val="333333"/>
          <w:sz w:val="24"/>
          <w:szCs w:val="24"/>
        </w:rPr>
      </w:pPr>
      <w:r w:rsidRPr="009F5150">
        <w:rPr>
          <w:rFonts w:ascii="Helvetica" w:hAnsi="Helvetica" w:cs="Helvetica" w:hint="eastAsia"/>
          <w:color w:val="333333"/>
          <w:sz w:val="24"/>
          <w:szCs w:val="24"/>
        </w:rPr>
        <w:t>该项目中，文件上传是传到本地，且和项目文件夹不在一起，就是说是源码和上传目录是分离的。比如我们把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uploads 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目录放到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</w:t>
      </w:r>
      <w:r>
        <w:rPr>
          <w:rFonts w:ascii="Helvetica" w:hAnsi="Helvetica" w:cs="Helvetica" w:hint="eastAsia"/>
          <w:color w:val="333333"/>
          <w:sz w:val="24"/>
          <w:szCs w:val="24"/>
        </w:rPr>
        <w:t>D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盘根目录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(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建议直接把我的那个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uploads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文件夹拷贝到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D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盘根目录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)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，比如有一张图片路径是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D:/uploads/2017/10/avatar.jpg, 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我们想在项目中以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http://loclahost:8080/uploads/2017/10/avatar.jpg </w:t>
      </w:r>
      <w:r w:rsidRPr="009F5150">
        <w:rPr>
          <w:rFonts w:ascii="Helvetica" w:hAnsi="Helvetica" w:cs="Helvetica" w:hint="eastAsia"/>
          <w:color w:val="333333"/>
          <w:sz w:val="24"/>
          <w:szCs w:val="24"/>
        </w:rPr>
        <w:t>方式访问，需要以下两步：</w:t>
      </w:r>
    </w:p>
    <w:p w:rsidR="009F5150" w:rsidRPr="009F5150" w:rsidRDefault="009F52E7" w:rsidP="009F5150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t>（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1</w:t>
      </w:r>
      <w:r>
        <w:rPr>
          <w:rFonts w:ascii="Helvetica" w:hAnsi="Helvetica" w:cs="Helvetica" w:hint="eastAsia"/>
          <w:color w:val="333333"/>
          <w:sz w:val="24"/>
          <w:szCs w:val="24"/>
        </w:rPr>
        <w:t>）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修改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UploadFileController.java 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中上传路径，需要修改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rootPath 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为你指定的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uploads 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目录，如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String rootPath ="D:/up</w:t>
      </w:r>
      <w:r>
        <w:rPr>
          <w:rFonts w:ascii="Helvetica" w:hAnsi="Helvetica" w:cs="Helvetica" w:hint="eastAsia"/>
          <w:color w:val="333333"/>
          <w:sz w:val="24"/>
          <w:szCs w:val="24"/>
        </w:rPr>
        <w:t xml:space="preserve">loads/"; </w:t>
      </w:r>
      <w:r>
        <w:rPr>
          <w:rFonts w:ascii="Helvetica" w:hAnsi="Helvetica" w:cs="Helvetica"/>
          <w:color w:val="333333"/>
          <w:sz w:val="24"/>
          <w:szCs w:val="24"/>
        </w:rPr>
        <w:t xml:space="preserve"> 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如果不修改，会出现无法上传失败；</w:t>
      </w:r>
    </w:p>
    <w:p w:rsidR="003034BF" w:rsidRDefault="009F52E7" w:rsidP="00822C50">
      <w:pPr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t>（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2</w:t>
      </w:r>
      <w:r>
        <w:rPr>
          <w:rFonts w:ascii="Helvetica" w:hAnsi="Helvetica" w:cs="Helvetica" w:hint="eastAsia"/>
          <w:color w:val="333333"/>
          <w:sz w:val="24"/>
          <w:szCs w:val="24"/>
        </w:rPr>
        <w:t>）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为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tomcat 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设置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uploads 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映射。</w:t>
      </w:r>
      <w:r w:rsidR="007338F1">
        <w:rPr>
          <w:rFonts w:ascii="Helvetica" w:hAnsi="Helvetica" w:cs="Helvetica"/>
          <w:color w:val="333333"/>
          <w:sz w:val="24"/>
          <w:szCs w:val="24"/>
        </w:rPr>
        <w:t>在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IDEA </w:t>
      </w:r>
      <w:r w:rsidR="00822C50">
        <w:rPr>
          <w:rFonts w:ascii="Helvetica" w:hAnsi="Helvetica" w:cs="Helvetica" w:hint="eastAsia"/>
          <w:color w:val="333333"/>
          <w:sz w:val="24"/>
          <w:szCs w:val="24"/>
        </w:rPr>
        <w:t>操作如下，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在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tomcat 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>配置中</w:t>
      </w:r>
      <w:r w:rsidR="009F5150" w:rsidRPr="009F5150">
        <w:rPr>
          <w:rFonts w:ascii="Helvetica" w:hAnsi="Helvetica" w:cs="Helvetica" w:hint="eastAsia"/>
          <w:color w:val="333333"/>
          <w:sz w:val="24"/>
          <w:szCs w:val="24"/>
        </w:rPr>
        <w:t xml:space="preserve"> Deployment </w:t>
      </w:r>
      <w:r w:rsidR="00677E23">
        <w:rPr>
          <w:rFonts w:ascii="Helvetica" w:hAnsi="Helvetica" w:cs="Helvetica" w:hint="eastAsia"/>
          <w:color w:val="333333"/>
          <w:sz w:val="24"/>
          <w:szCs w:val="24"/>
        </w:rPr>
        <w:t>里面添加：</w:t>
      </w:r>
      <w:r w:rsidR="003034BF" w:rsidRPr="003034BF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6646545" cy="2270192"/>
            <wp:effectExtent l="0" t="0" r="1905" b="0"/>
            <wp:docPr id="14" name="图片 14" descr="C:\Users\李响\Desktop\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李响\Desktop\tomca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27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23" w:rsidRDefault="00677E23" w:rsidP="00822C50">
      <w:pPr>
        <w:rPr>
          <w:rFonts w:ascii="Helvetica" w:hAnsi="Helvetica" w:cs="Helvetica"/>
          <w:color w:val="333333"/>
          <w:sz w:val="24"/>
          <w:szCs w:val="24"/>
        </w:rPr>
      </w:pPr>
      <w:r w:rsidRPr="00677E23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6646545" cy="4052291"/>
            <wp:effectExtent l="0" t="0" r="1905" b="5715"/>
            <wp:docPr id="15" name="图片 15" descr="C:\Users\李响\Desktop\tom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李响\Desktop\tomcat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0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671" w:rsidRPr="00A8459A" w:rsidRDefault="006E7671" w:rsidP="00822C50">
      <w:pPr>
        <w:rPr>
          <w:rFonts w:ascii="Helvetica" w:hAnsi="Helvetica" w:cs="Helvetica"/>
          <w:color w:val="333333"/>
          <w:sz w:val="24"/>
          <w:szCs w:val="24"/>
        </w:rPr>
      </w:pPr>
      <w:r w:rsidRPr="006E7671">
        <w:rPr>
          <w:rFonts w:ascii="Helvetica" w:hAnsi="Helvetica" w:cs="Helvetica" w:hint="eastAsia"/>
          <w:color w:val="333333"/>
          <w:sz w:val="24"/>
          <w:szCs w:val="24"/>
        </w:rPr>
        <w:t>如果不修改，会出现</w:t>
      </w:r>
      <w:r w:rsidRPr="006E7671">
        <w:rPr>
          <w:rFonts w:ascii="Helvetica" w:hAnsi="Helvetica" w:cs="Helvetica" w:hint="eastAsia"/>
          <w:color w:val="333333"/>
          <w:sz w:val="24"/>
          <w:szCs w:val="24"/>
        </w:rPr>
        <w:t>uploads</w:t>
      </w:r>
      <w:r w:rsidRPr="006E7671">
        <w:rPr>
          <w:rFonts w:ascii="Helvetica" w:hAnsi="Helvetica" w:cs="Helvetica" w:hint="eastAsia"/>
          <w:color w:val="333333"/>
          <w:sz w:val="24"/>
          <w:szCs w:val="24"/>
        </w:rPr>
        <w:t>的图片无法加载，无法显示上传目录的图片</w:t>
      </w:r>
      <w:r w:rsidR="002B7991">
        <w:rPr>
          <w:rFonts w:ascii="Helvetica" w:hAnsi="Helvetica" w:cs="Helvetica" w:hint="eastAsia"/>
          <w:color w:val="333333"/>
          <w:sz w:val="24"/>
          <w:szCs w:val="24"/>
        </w:rPr>
        <w:t>。</w:t>
      </w:r>
    </w:p>
    <w:p w:rsidR="00FD682D" w:rsidRPr="00CE0604" w:rsidRDefault="00FD682D" w:rsidP="00FD682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步骤</w:t>
      </w:r>
      <w:r w:rsidR="00B753B5"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：</w:t>
      </w:r>
      <w:r w:rsidR="00201E0A">
        <w:rPr>
          <w:rFonts w:hint="eastAsia"/>
          <w:sz w:val="32"/>
          <w:szCs w:val="32"/>
        </w:rPr>
        <w:t>优雅</w:t>
      </w:r>
      <w:r w:rsidR="00201E0A">
        <w:rPr>
          <w:rFonts w:hint="eastAsia"/>
          <w:sz w:val="32"/>
          <w:szCs w:val="32"/>
        </w:rPr>
        <w:t>ssm</w:t>
      </w:r>
      <w:r w:rsidR="00201E0A">
        <w:rPr>
          <w:rFonts w:hint="eastAsia"/>
          <w:sz w:val="32"/>
          <w:szCs w:val="32"/>
        </w:rPr>
        <w:t>框架</w:t>
      </w:r>
    </w:p>
    <w:p w:rsidR="00CF4C46" w:rsidRDefault="00CF4C46" w:rsidP="00302B41">
      <w:pPr>
        <w:widowControl w:val="0"/>
        <w:spacing w:before="0" w:after="0" w:line="276" w:lineRule="auto"/>
        <w:jc w:val="both"/>
        <w:rPr>
          <w:b/>
          <w:bCs/>
          <w:sz w:val="24"/>
        </w:rPr>
      </w:pPr>
    </w:p>
    <w:p w:rsidR="00CF4C46" w:rsidRDefault="00CF4C46" w:rsidP="00302B41">
      <w:pPr>
        <w:widowControl w:val="0"/>
        <w:spacing w:before="0" w:after="0" w:line="276" w:lineRule="auto"/>
        <w:jc w:val="both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  <w:sz w:val="24"/>
          <w:szCs w:val="24"/>
        </w:rPr>
        <w:t>教程</w:t>
      </w:r>
      <w:r w:rsidRPr="00CF4C46">
        <w:rPr>
          <w:rFonts w:ascii="Helvetica" w:hAnsi="Helvetica" w:cs="Helvetica"/>
          <w:color w:val="333333"/>
          <w:sz w:val="24"/>
          <w:szCs w:val="24"/>
        </w:rPr>
        <w:t>：</w:t>
      </w:r>
      <w:hyperlink r:id="rId33" w:history="1">
        <w:r w:rsidRPr="009262D5">
          <w:rPr>
            <w:rStyle w:val="af8"/>
            <w:rFonts w:ascii="Helvetica" w:hAnsi="Helvetica" w:cs="Helvetica"/>
            <w:sz w:val="24"/>
            <w:szCs w:val="24"/>
          </w:rPr>
          <w:t>https://blog.csdn.net/qq598535550/article/details/51703190</w:t>
        </w:r>
      </w:hyperlink>
    </w:p>
    <w:p w:rsidR="00CF4C46" w:rsidRDefault="00CF4C46" w:rsidP="00CF4C46">
      <w:pPr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GitHub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地址：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 xml:space="preserve"> </w:t>
      </w:r>
      <w:hyperlink r:id="rId34" w:history="1">
        <w:r w:rsidRPr="009262D5">
          <w:rPr>
            <w:rStyle w:val="af8"/>
            <w:rFonts w:ascii="Cambria" w:eastAsia="宋体" w:hAnsi="Cambria" w:cs="宋体"/>
            <w:spacing w:val="8"/>
            <w:sz w:val="24"/>
            <w:szCs w:val="24"/>
          </w:rPr>
          <w:t>https://github.com/liyifeng1994/ssm</w:t>
        </w:r>
      </w:hyperlink>
    </w:p>
    <w:p w:rsidR="00B317F8" w:rsidRDefault="00B317F8" w:rsidP="00CF4C46">
      <w:pPr>
        <w:rPr>
          <w:rFonts w:ascii="Cambria" w:eastAsia="宋体" w:hAnsi="Cambria" w:cs="宋体"/>
          <w:color w:val="3F3F3F"/>
          <w:spacing w:val="8"/>
          <w:sz w:val="24"/>
          <w:szCs w:val="24"/>
        </w:rPr>
      </w:pPr>
    </w:p>
    <w:p w:rsidR="00B317F8" w:rsidRPr="00CE0604" w:rsidRDefault="00B317F8" w:rsidP="00B317F8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步骤</w:t>
      </w:r>
      <w:r w:rsidR="00B753B5"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：</w:t>
      </w:r>
      <w:r w:rsidR="00D10632">
        <w:rPr>
          <w:rFonts w:hint="eastAsia"/>
          <w:sz w:val="32"/>
          <w:szCs w:val="32"/>
        </w:rPr>
        <w:t>课程考核</w:t>
      </w:r>
    </w:p>
    <w:p w:rsidR="000C35DC" w:rsidRDefault="000C35DC" w:rsidP="00B317F8">
      <w:pPr>
        <w:widowControl w:val="0"/>
        <w:spacing w:before="0" w:after="0" w:line="276" w:lineRule="auto"/>
        <w:jc w:val="both"/>
        <w:rPr>
          <w:b/>
          <w:bCs/>
          <w:sz w:val="24"/>
        </w:rPr>
      </w:pPr>
    </w:p>
    <w:p w:rsidR="000C35DC" w:rsidRPr="00A075BC" w:rsidRDefault="000C35DC" w:rsidP="000C35DC">
      <w:pPr>
        <w:widowControl w:val="0"/>
        <w:spacing w:before="0" w:after="0" w:line="276" w:lineRule="auto"/>
        <w:ind w:firstLineChars="200" w:firstLine="480"/>
        <w:jc w:val="both"/>
        <w:rPr>
          <w:rFonts w:asciiTheme="minorEastAsia" w:hAnsiTheme="minorEastAsia"/>
          <w:b/>
          <w:bCs/>
          <w:sz w:val="24"/>
        </w:rPr>
      </w:pPr>
      <w:r w:rsidRPr="00A075BC">
        <w:rPr>
          <w:rFonts w:asciiTheme="minorEastAsia" w:hAnsiTheme="minorEastAsia" w:cs="Helvetica"/>
          <w:color w:val="333333"/>
          <w:sz w:val="24"/>
          <w:szCs w:val="24"/>
        </w:rPr>
        <w:t>在网上任意找一个开源项目</w:t>
      </w:r>
      <w:r w:rsidR="00681C52">
        <w:rPr>
          <w:rFonts w:asciiTheme="minorEastAsia" w:hAnsiTheme="minorEastAsia" w:cs="Helvetica"/>
          <w:color w:val="333333"/>
          <w:sz w:val="24"/>
          <w:szCs w:val="24"/>
        </w:rPr>
        <w:t>（不限</w:t>
      </w:r>
      <w:r w:rsidR="007B4413">
        <w:rPr>
          <w:rFonts w:asciiTheme="minorEastAsia" w:hAnsiTheme="minorEastAsia" w:cs="Helvetica"/>
          <w:color w:val="333333"/>
          <w:sz w:val="24"/>
          <w:szCs w:val="24"/>
        </w:rPr>
        <w:t>编程</w:t>
      </w:r>
      <w:r w:rsidR="00681C52">
        <w:rPr>
          <w:rFonts w:asciiTheme="minorEastAsia" w:hAnsiTheme="minorEastAsia" w:cs="Helvetica"/>
          <w:color w:val="333333"/>
          <w:sz w:val="24"/>
          <w:szCs w:val="24"/>
        </w:rPr>
        <w:t>语言）</w:t>
      </w:r>
      <w:r w:rsidRPr="00A075BC">
        <w:rPr>
          <w:rFonts w:asciiTheme="minorEastAsia" w:hAnsiTheme="minorEastAsia" w:cs="Helvetica"/>
          <w:color w:val="333333"/>
          <w:sz w:val="24"/>
          <w:szCs w:val="24"/>
        </w:rPr>
        <w:t>，</w:t>
      </w:r>
      <w:r w:rsidR="006600FF" w:rsidRPr="006600FF">
        <w:rPr>
          <w:rFonts w:asciiTheme="minorEastAsia" w:hAnsiTheme="minorEastAsia" w:cs="Helvetica" w:hint="eastAsia"/>
          <w:color w:val="333333"/>
          <w:sz w:val="24"/>
          <w:szCs w:val="24"/>
        </w:rPr>
        <w:t>点“Fork”就在自己的账号下克隆了一个仓库，然后，从自己的账号下clone</w:t>
      </w:r>
      <w:r w:rsidR="006600FF">
        <w:rPr>
          <w:rFonts w:asciiTheme="minorEastAsia" w:hAnsiTheme="minorEastAsia" w:cs="Helvetica" w:hint="eastAsia"/>
          <w:color w:val="333333"/>
          <w:sz w:val="24"/>
          <w:szCs w:val="24"/>
        </w:rPr>
        <w:t>，</w:t>
      </w:r>
      <w:r w:rsidR="000B31AA">
        <w:rPr>
          <w:rFonts w:asciiTheme="minorEastAsia" w:hAnsiTheme="minorEastAsia" w:cs="Helvetica"/>
          <w:color w:val="333333"/>
          <w:sz w:val="24"/>
          <w:szCs w:val="24"/>
        </w:rPr>
        <w:t>并</w:t>
      </w:r>
      <w:r w:rsidRPr="00A075BC">
        <w:rPr>
          <w:rFonts w:asciiTheme="minorEastAsia" w:hAnsiTheme="minorEastAsia" w:cs="Helvetica"/>
          <w:color w:val="333333"/>
          <w:sz w:val="24"/>
          <w:szCs w:val="24"/>
        </w:rPr>
        <w:t>下载</w:t>
      </w:r>
      <w:r w:rsidR="000B31AA">
        <w:rPr>
          <w:rFonts w:asciiTheme="minorEastAsia" w:hAnsiTheme="minorEastAsia" w:cs="Helvetica"/>
          <w:color w:val="333333"/>
          <w:sz w:val="24"/>
          <w:szCs w:val="24"/>
        </w:rPr>
        <w:t>到本地库，</w:t>
      </w:r>
      <w:r w:rsidR="002E5D55">
        <w:rPr>
          <w:rFonts w:asciiTheme="minorEastAsia" w:hAnsiTheme="minorEastAsia" w:cs="Helvetica"/>
          <w:color w:val="333333"/>
          <w:sz w:val="24"/>
          <w:szCs w:val="24"/>
        </w:rPr>
        <w:t>部署运行</w:t>
      </w:r>
      <w:r w:rsidRPr="00A075BC">
        <w:rPr>
          <w:rFonts w:asciiTheme="minorEastAsia" w:hAnsiTheme="minorEastAsia" w:cs="Helvetica"/>
          <w:color w:val="333333"/>
          <w:sz w:val="24"/>
          <w:szCs w:val="24"/>
        </w:rPr>
        <w:t>，将所有步骤截图整理成一个文档。</w:t>
      </w:r>
    </w:p>
    <w:p w:rsidR="00B317F8" w:rsidRDefault="001527BD" w:rsidP="001527BD">
      <w:pPr>
        <w:widowControl w:val="0"/>
        <w:spacing w:before="0" w:after="0" w:line="276" w:lineRule="auto"/>
        <w:ind w:firstLineChars="200" w:firstLine="496"/>
        <w:jc w:val="both"/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文档里必须有的关键内容：</w:t>
      </w:r>
    </w:p>
    <w:p w:rsidR="001527BD" w:rsidRDefault="001527BD" w:rsidP="001527BD">
      <w:pPr>
        <w:widowControl w:val="0"/>
        <w:spacing w:before="0" w:after="0" w:line="276" w:lineRule="auto"/>
        <w:ind w:firstLineChars="200" w:firstLine="496"/>
        <w:jc w:val="both"/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1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、源项目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GitHub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网址和截图</w:t>
      </w:r>
    </w:p>
    <w:p w:rsidR="00182EC2" w:rsidRPr="00182EC2" w:rsidRDefault="00182EC2" w:rsidP="00182EC2">
      <w:pPr>
        <w:widowControl w:val="0"/>
        <w:spacing w:before="0" w:after="0" w:line="276" w:lineRule="auto"/>
        <w:ind w:firstLineChars="200" w:firstLine="496"/>
        <w:jc w:val="both"/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2</w:t>
      </w: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、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Fork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到你的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GitHub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远程库截图</w:t>
      </w:r>
    </w:p>
    <w:p w:rsidR="001527BD" w:rsidRDefault="004F52E2" w:rsidP="001527BD">
      <w:pPr>
        <w:widowControl w:val="0"/>
        <w:spacing w:before="0" w:after="0" w:line="276" w:lineRule="auto"/>
        <w:ind w:firstLineChars="200" w:firstLine="496"/>
        <w:jc w:val="both"/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3</w:t>
      </w:r>
      <w:r w:rsidR="001527BD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、下载到本地的源码截图</w:t>
      </w:r>
    </w:p>
    <w:p w:rsidR="001527BD" w:rsidRDefault="004F52E2" w:rsidP="001527BD">
      <w:pPr>
        <w:widowControl w:val="0"/>
        <w:spacing w:before="0" w:after="0" w:line="276" w:lineRule="auto"/>
        <w:ind w:firstLineChars="200" w:firstLine="496"/>
        <w:jc w:val="both"/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4</w:t>
      </w:r>
      <w:r w:rsidR="001527BD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、</w:t>
      </w:r>
      <w:r w:rsidR="00D00610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部署</w:t>
      </w:r>
      <w:r w:rsidR="001527BD"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运行截图</w:t>
      </w:r>
    </w:p>
    <w:p w:rsidR="0011675D" w:rsidRPr="001527BD" w:rsidRDefault="0011675D" w:rsidP="001527BD">
      <w:pPr>
        <w:widowControl w:val="0"/>
        <w:spacing w:before="0" w:after="0" w:line="276" w:lineRule="auto"/>
        <w:ind w:firstLineChars="200" w:firstLine="496"/>
        <w:jc w:val="both"/>
        <w:rPr>
          <w:rFonts w:ascii="Cambria" w:eastAsia="宋体" w:hAnsi="Cambria" w:cs="宋体"/>
          <w:color w:val="3F3F3F"/>
          <w:spacing w:val="8"/>
          <w:sz w:val="24"/>
          <w:szCs w:val="24"/>
        </w:rPr>
      </w:pP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5</w:t>
      </w: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、文档以《</w:t>
      </w: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0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3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张三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_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开源项目阅读与管理</w:t>
      </w: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考核</w:t>
      </w: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.</w:t>
      </w:r>
      <w:r>
        <w:rPr>
          <w:rFonts w:ascii="Cambria" w:eastAsia="宋体" w:hAnsi="Cambria" w:cs="宋体"/>
          <w:color w:val="3F3F3F"/>
          <w:spacing w:val="8"/>
          <w:sz w:val="24"/>
          <w:szCs w:val="24"/>
        </w:rPr>
        <w:t>docx</w:t>
      </w:r>
      <w:r>
        <w:rPr>
          <w:rFonts w:ascii="Cambria" w:eastAsia="宋体" w:hAnsi="Cambria" w:cs="宋体" w:hint="eastAsia"/>
          <w:color w:val="3F3F3F"/>
          <w:spacing w:val="8"/>
          <w:sz w:val="24"/>
          <w:szCs w:val="24"/>
        </w:rPr>
        <w:t>》提交给学委</w:t>
      </w:r>
    </w:p>
    <w:p w:rsidR="00CF4C46" w:rsidRPr="00B317F8" w:rsidRDefault="00CF4C46" w:rsidP="00302B41">
      <w:pPr>
        <w:widowControl w:val="0"/>
        <w:spacing w:before="0" w:after="0" w:line="276" w:lineRule="auto"/>
        <w:jc w:val="both"/>
        <w:rPr>
          <w:rFonts w:ascii="Helvetica" w:hAnsi="Helvetica" w:cs="Helvetica"/>
          <w:color w:val="333333"/>
          <w:sz w:val="24"/>
          <w:szCs w:val="24"/>
        </w:rPr>
      </w:pPr>
    </w:p>
    <w:p w:rsidR="00CD1AAC" w:rsidRPr="0011675D" w:rsidRDefault="00CD1AAC" w:rsidP="00CD1AAC">
      <w:pPr>
        <w:jc w:val="center"/>
        <w:rPr>
          <w:rFonts w:ascii="宋体" w:hAnsi="宋体"/>
          <w:color w:val="333333"/>
          <w:sz w:val="24"/>
          <w:szCs w:val="24"/>
        </w:rPr>
      </w:pPr>
    </w:p>
    <w:sectPr w:rsidR="00CD1AAC" w:rsidRPr="0011675D" w:rsidSect="0046638A">
      <w:footerReference w:type="default" r:id="rId35"/>
      <w:pgSz w:w="11907" w:h="16839" w:code="9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94A" w:rsidRDefault="004E494A">
      <w:pPr>
        <w:spacing w:after="0" w:line="240" w:lineRule="auto"/>
      </w:pPr>
      <w:r>
        <w:separator/>
      </w:r>
    </w:p>
  </w:endnote>
  <w:endnote w:type="continuationSeparator" w:id="0">
    <w:p w:rsidR="004E494A" w:rsidRDefault="004E4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af7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327943">
          <w:rPr>
            <w:noProof/>
            <w:lang w:val="zh-CN" w:bidi="zh-CN"/>
          </w:rPr>
          <w:t>9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94A" w:rsidRDefault="004E494A">
      <w:pPr>
        <w:spacing w:after="0" w:line="240" w:lineRule="auto"/>
      </w:pPr>
      <w:r>
        <w:separator/>
      </w:r>
    </w:p>
  </w:footnote>
  <w:footnote w:type="continuationSeparator" w:id="0">
    <w:p w:rsidR="004E494A" w:rsidRDefault="004E4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AFECC7B"/>
    <w:multiLevelType w:val="singleLevel"/>
    <w:tmpl w:val="CAFECC7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1776075"/>
    <w:multiLevelType w:val="hybridMultilevel"/>
    <w:tmpl w:val="A358D060"/>
    <w:lvl w:ilvl="0" w:tplc="7C0445B2">
      <w:start w:val="1"/>
      <w:numFmt w:val="decimal"/>
      <w:lvlText w:val="%1.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14024B12"/>
    <w:multiLevelType w:val="hybridMultilevel"/>
    <w:tmpl w:val="88E681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6E17097"/>
    <w:multiLevelType w:val="multilevel"/>
    <w:tmpl w:val="3102A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AFC6E68"/>
    <w:multiLevelType w:val="hybridMultilevel"/>
    <w:tmpl w:val="8BCEE80C"/>
    <w:lvl w:ilvl="0" w:tplc="A79CB6C0">
      <w:start w:val="1"/>
      <w:numFmt w:val="upperLetter"/>
      <w:lvlText w:val="%1."/>
      <w:lvlJc w:val="left"/>
      <w:pPr>
        <w:ind w:left="8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15">
    <w:nsid w:val="1BDF78DF"/>
    <w:multiLevelType w:val="hybridMultilevel"/>
    <w:tmpl w:val="3D2888DC"/>
    <w:lvl w:ilvl="0" w:tplc="61BCF644">
      <w:start w:val="1"/>
      <w:numFmt w:val="upperLetter"/>
      <w:lvlText w:val="%1."/>
      <w:lvlJc w:val="left"/>
      <w:pPr>
        <w:ind w:left="8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16">
    <w:nsid w:val="1CFD5382"/>
    <w:multiLevelType w:val="multilevel"/>
    <w:tmpl w:val="F1C6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84E6A38"/>
    <w:multiLevelType w:val="hybridMultilevel"/>
    <w:tmpl w:val="A358D060"/>
    <w:lvl w:ilvl="0" w:tplc="7C0445B2">
      <w:start w:val="1"/>
      <w:numFmt w:val="decimal"/>
      <w:lvlText w:val="%1.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371846EA"/>
    <w:multiLevelType w:val="hybridMultilevel"/>
    <w:tmpl w:val="A358D060"/>
    <w:lvl w:ilvl="0" w:tplc="7C0445B2">
      <w:start w:val="1"/>
      <w:numFmt w:val="decimal"/>
      <w:lvlText w:val="%1.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3F7B07B0"/>
    <w:multiLevelType w:val="hybridMultilevel"/>
    <w:tmpl w:val="A358D060"/>
    <w:lvl w:ilvl="0" w:tplc="7C0445B2">
      <w:start w:val="1"/>
      <w:numFmt w:val="decimal"/>
      <w:lvlText w:val="%1.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53900A1F"/>
    <w:multiLevelType w:val="hybridMultilevel"/>
    <w:tmpl w:val="FF5277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53966DD3"/>
    <w:multiLevelType w:val="hybridMultilevel"/>
    <w:tmpl w:val="FD5A0D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6E093F"/>
    <w:multiLevelType w:val="hybridMultilevel"/>
    <w:tmpl w:val="DCD8C85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7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73B40277"/>
    <w:multiLevelType w:val="hybridMultilevel"/>
    <w:tmpl w:val="810C25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777760F2"/>
    <w:multiLevelType w:val="hybridMultilevel"/>
    <w:tmpl w:val="C1182F38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31">
    <w:nsid w:val="77B067D8"/>
    <w:multiLevelType w:val="hybridMultilevel"/>
    <w:tmpl w:val="259C4D0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7A2C3EB3"/>
    <w:multiLevelType w:val="multilevel"/>
    <w:tmpl w:val="84B46318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>
    <w:nsid w:val="7F3A1AB1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5"/>
  </w:num>
  <w:num w:numId="2">
    <w:abstractNumId w:val="17"/>
  </w:num>
  <w:num w:numId="3">
    <w:abstractNumId w:val="24"/>
  </w:num>
  <w:num w:numId="4">
    <w:abstractNumId w:val="18"/>
  </w:num>
  <w:num w:numId="5">
    <w:abstractNumId w:val="29"/>
  </w:num>
  <w:num w:numId="6">
    <w:abstractNumId w:val="32"/>
  </w:num>
  <w:num w:numId="7">
    <w:abstractNumId w:val="27"/>
  </w:num>
  <w:num w:numId="8">
    <w:abstractNumId w:val="33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16"/>
  </w:num>
  <w:num w:numId="20">
    <w:abstractNumId w:val="13"/>
  </w:num>
  <w:num w:numId="21">
    <w:abstractNumId w:val="30"/>
  </w:num>
  <w:num w:numId="22">
    <w:abstractNumId w:val="26"/>
  </w:num>
  <w:num w:numId="23">
    <w:abstractNumId w:val="19"/>
  </w:num>
  <w:num w:numId="24">
    <w:abstractNumId w:val="0"/>
  </w:num>
  <w:num w:numId="25">
    <w:abstractNumId w:val="21"/>
  </w:num>
  <w:num w:numId="26">
    <w:abstractNumId w:val="20"/>
  </w:num>
  <w:num w:numId="27">
    <w:abstractNumId w:val="11"/>
  </w:num>
  <w:num w:numId="28">
    <w:abstractNumId w:val="14"/>
  </w:num>
  <w:num w:numId="29">
    <w:abstractNumId w:val="15"/>
  </w:num>
  <w:num w:numId="30">
    <w:abstractNumId w:val="12"/>
  </w:num>
  <w:num w:numId="31">
    <w:abstractNumId w:val="23"/>
  </w:num>
  <w:num w:numId="32">
    <w:abstractNumId w:val="28"/>
  </w:num>
  <w:num w:numId="33">
    <w:abstractNumId w:val="31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F9A"/>
    <w:rsid w:val="00000CE3"/>
    <w:rsid w:val="00003A52"/>
    <w:rsid w:val="00016CA8"/>
    <w:rsid w:val="00021A2E"/>
    <w:rsid w:val="0002284B"/>
    <w:rsid w:val="00022A82"/>
    <w:rsid w:val="00035F48"/>
    <w:rsid w:val="00053161"/>
    <w:rsid w:val="000615A3"/>
    <w:rsid w:val="000631EE"/>
    <w:rsid w:val="00071231"/>
    <w:rsid w:val="000812F6"/>
    <w:rsid w:val="00082538"/>
    <w:rsid w:val="00083D3B"/>
    <w:rsid w:val="00087D74"/>
    <w:rsid w:val="00090B1A"/>
    <w:rsid w:val="00091973"/>
    <w:rsid w:val="00093CBC"/>
    <w:rsid w:val="000A5415"/>
    <w:rsid w:val="000A61C9"/>
    <w:rsid w:val="000A71E3"/>
    <w:rsid w:val="000A792D"/>
    <w:rsid w:val="000A7FF3"/>
    <w:rsid w:val="000B31AA"/>
    <w:rsid w:val="000B4BE9"/>
    <w:rsid w:val="000B5115"/>
    <w:rsid w:val="000B68F5"/>
    <w:rsid w:val="000C0388"/>
    <w:rsid w:val="000C2709"/>
    <w:rsid w:val="000C35DC"/>
    <w:rsid w:val="000C5F3F"/>
    <w:rsid w:val="000C7CFE"/>
    <w:rsid w:val="000E35A5"/>
    <w:rsid w:val="000E4032"/>
    <w:rsid w:val="000F16ED"/>
    <w:rsid w:val="000F538D"/>
    <w:rsid w:val="000F585E"/>
    <w:rsid w:val="000F71F6"/>
    <w:rsid w:val="00100B4E"/>
    <w:rsid w:val="0010260F"/>
    <w:rsid w:val="00104A37"/>
    <w:rsid w:val="0010667F"/>
    <w:rsid w:val="00107655"/>
    <w:rsid w:val="00112561"/>
    <w:rsid w:val="00112661"/>
    <w:rsid w:val="00115910"/>
    <w:rsid w:val="0011675D"/>
    <w:rsid w:val="0012534C"/>
    <w:rsid w:val="00135B87"/>
    <w:rsid w:val="001363A0"/>
    <w:rsid w:val="00140065"/>
    <w:rsid w:val="0014329F"/>
    <w:rsid w:val="001442AA"/>
    <w:rsid w:val="00146172"/>
    <w:rsid w:val="00151469"/>
    <w:rsid w:val="00151C98"/>
    <w:rsid w:val="001527BD"/>
    <w:rsid w:val="00153912"/>
    <w:rsid w:val="001574ED"/>
    <w:rsid w:val="00166CDB"/>
    <w:rsid w:val="00171123"/>
    <w:rsid w:val="001743CE"/>
    <w:rsid w:val="0017466E"/>
    <w:rsid w:val="001757A3"/>
    <w:rsid w:val="00182EC2"/>
    <w:rsid w:val="00183CAD"/>
    <w:rsid w:val="00184356"/>
    <w:rsid w:val="00193D0A"/>
    <w:rsid w:val="00194DF6"/>
    <w:rsid w:val="001971E8"/>
    <w:rsid w:val="001A1088"/>
    <w:rsid w:val="001A2014"/>
    <w:rsid w:val="001B1AAF"/>
    <w:rsid w:val="001C0A1B"/>
    <w:rsid w:val="001C4C5D"/>
    <w:rsid w:val="001D1994"/>
    <w:rsid w:val="001D1DEE"/>
    <w:rsid w:val="001D45C5"/>
    <w:rsid w:val="001D4E20"/>
    <w:rsid w:val="001E002A"/>
    <w:rsid w:val="001E1288"/>
    <w:rsid w:val="001F20E8"/>
    <w:rsid w:val="001F4092"/>
    <w:rsid w:val="001F7068"/>
    <w:rsid w:val="00200090"/>
    <w:rsid w:val="00200581"/>
    <w:rsid w:val="00201E0A"/>
    <w:rsid w:val="002040E7"/>
    <w:rsid w:val="00206339"/>
    <w:rsid w:val="00206BDC"/>
    <w:rsid w:val="002126A9"/>
    <w:rsid w:val="002159B7"/>
    <w:rsid w:val="002170D6"/>
    <w:rsid w:val="00221F9A"/>
    <w:rsid w:val="002227AD"/>
    <w:rsid w:val="00224BD1"/>
    <w:rsid w:val="00231AC7"/>
    <w:rsid w:val="00232A0D"/>
    <w:rsid w:val="00240187"/>
    <w:rsid w:val="002404BF"/>
    <w:rsid w:val="002427D5"/>
    <w:rsid w:val="002449F8"/>
    <w:rsid w:val="002451B5"/>
    <w:rsid w:val="00251983"/>
    <w:rsid w:val="00262483"/>
    <w:rsid w:val="0026385F"/>
    <w:rsid w:val="00270771"/>
    <w:rsid w:val="00277DA9"/>
    <w:rsid w:val="00282748"/>
    <w:rsid w:val="00284B1F"/>
    <w:rsid w:val="002900B6"/>
    <w:rsid w:val="002965F5"/>
    <w:rsid w:val="002A5142"/>
    <w:rsid w:val="002A7361"/>
    <w:rsid w:val="002B05F6"/>
    <w:rsid w:val="002B13BB"/>
    <w:rsid w:val="002B7991"/>
    <w:rsid w:val="002C0067"/>
    <w:rsid w:val="002C3ED7"/>
    <w:rsid w:val="002C53C2"/>
    <w:rsid w:val="002C564A"/>
    <w:rsid w:val="002C6B71"/>
    <w:rsid w:val="002D36EE"/>
    <w:rsid w:val="002D70EC"/>
    <w:rsid w:val="002D78B0"/>
    <w:rsid w:val="002E05D5"/>
    <w:rsid w:val="002E3081"/>
    <w:rsid w:val="002E5A37"/>
    <w:rsid w:val="002E5C56"/>
    <w:rsid w:val="002E5D55"/>
    <w:rsid w:val="002F3B6F"/>
    <w:rsid w:val="00302B41"/>
    <w:rsid w:val="003034BF"/>
    <w:rsid w:val="00307763"/>
    <w:rsid w:val="00312CCD"/>
    <w:rsid w:val="003158A1"/>
    <w:rsid w:val="00316C4E"/>
    <w:rsid w:val="00320B5E"/>
    <w:rsid w:val="003210D8"/>
    <w:rsid w:val="00327943"/>
    <w:rsid w:val="003313CC"/>
    <w:rsid w:val="00334665"/>
    <w:rsid w:val="00343163"/>
    <w:rsid w:val="00344D1E"/>
    <w:rsid w:val="00350C36"/>
    <w:rsid w:val="00354DAA"/>
    <w:rsid w:val="00361C5D"/>
    <w:rsid w:val="00366DC3"/>
    <w:rsid w:val="0037106E"/>
    <w:rsid w:val="0037118F"/>
    <w:rsid w:val="003745FB"/>
    <w:rsid w:val="00377019"/>
    <w:rsid w:val="00380420"/>
    <w:rsid w:val="003841A7"/>
    <w:rsid w:val="003845D4"/>
    <w:rsid w:val="003919DB"/>
    <w:rsid w:val="003936AE"/>
    <w:rsid w:val="003A14B1"/>
    <w:rsid w:val="003A17B6"/>
    <w:rsid w:val="003A191B"/>
    <w:rsid w:val="003A4DE1"/>
    <w:rsid w:val="003A6912"/>
    <w:rsid w:val="003B0262"/>
    <w:rsid w:val="003B0697"/>
    <w:rsid w:val="003B2DD1"/>
    <w:rsid w:val="003B7343"/>
    <w:rsid w:val="003C097A"/>
    <w:rsid w:val="003C1EAB"/>
    <w:rsid w:val="003C37FC"/>
    <w:rsid w:val="003C5317"/>
    <w:rsid w:val="003D3959"/>
    <w:rsid w:val="003D7181"/>
    <w:rsid w:val="003E2026"/>
    <w:rsid w:val="003E5C53"/>
    <w:rsid w:val="003E6247"/>
    <w:rsid w:val="003E6CFC"/>
    <w:rsid w:val="003F0CB8"/>
    <w:rsid w:val="003F764C"/>
    <w:rsid w:val="00400333"/>
    <w:rsid w:val="00401616"/>
    <w:rsid w:val="00402FD2"/>
    <w:rsid w:val="00403C18"/>
    <w:rsid w:val="0040449C"/>
    <w:rsid w:val="0040464C"/>
    <w:rsid w:val="00406993"/>
    <w:rsid w:val="004069FA"/>
    <w:rsid w:val="004072EA"/>
    <w:rsid w:val="00407DFC"/>
    <w:rsid w:val="00413A9D"/>
    <w:rsid w:val="00425C43"/>
    <w:rsid w:val="00426F94"/>
    <w:rsid w:val="004306A5"/>
    <w:rsid w:val="00432461"/>
    <w:rsid w:val="004378AB"/>
    <w:rsid w:val="004433A2"/>
    <w:rsid w:val="004506CD"/>
    <w:rsid w:val="00451309"/>
    <w:rsid w:val="00457F32"/>
    <w:rsid w:val="0046638A"/>
    <w:rsid w:val="00470A40"/>
    <w:rsid w:val="00473354"/>
    <w:rsid w:val="00473A6E"/>
    <w:rsid w:val="0047661E"/>
    <w:rsid w:val="00482667"/>
    <w:rsid w:val="004909BA"/>
    <w:rsid w:val="004912BC"/>
    <w:rsid w:val="0049333F"/>
    <w:rsid w:val="004942A2"/>
    <w:rsid w:val="00495887"/>
    <w:rsid w:val="00495F32"/>
    <w:rsid w:val="004978D6"/>
    <w:rsid w:val="004A0E86"/>
    <w:rsid w:val="004B20BF"/>
    <w:rsid w:val="004B32D4"/>
    <w:rsid w:val="004B35F6"/>
    <w:rsid w:val="004C40F4"/>
    <w:rsid w:val="004C50E9"/>
    <w:rsid w:val="004D03D6"/>
    <w:rsid w:val="004D2440"/>
    <w:rsid w:val="004D3915"/>
    <w:rsid w:val="004D3BF0"/>
    <w:rsid w:val="004D49F0"/>
    <w:rsid w:val="004D6849"/>
    <w:rsid w:val="004E1118"/>
    <w:rsid w:val="004E1AED"/>
    <w:rsid w:val="004E281B"/>
    <w:rsid w:val="004E3236"/>
    <w:rsid w:val="004E44A0"/>
    <w:rsid w:val="004E494A"/>
    <w:rsid w:val="004E514F"/>
    <w:rsid w:val="004F0216"/>
    <w:rsid w:val="004F090C"/>
    <w:rsid w:val="004F0985"/>
    <w:rsid w:val="004F0DAE"/>
    <w:rsid w:val="004F52E2"/>
    <w:rsid w:val="00501542"/>
    <w:rsid w:val="00503292"/>
    <w:rsid w:val="00503832"/>
    <w:rsid w:val="00511600"/>
    <w:rsid w:val="005130F0"/>
    <w:rsid w:val="005203A4"/>
    <w:rsid w:val="0052370B"/>
    <w:rsid w:val="005255D9"/>
    <w:rsid w:val="0052577B"/>
    <w:rsid w:val="005273F6"/>
    <w:rsid w:val="005310E2"/>
    <w:rsid w:val="0053795C"/>
    <w:rsid w:val="00542112"/>
    <w:rsid w:val="00542BA2"/>
    <w:rsid w:val="00545F49"/>
    <w:rsid w:val="00551709"/>
    <w:rsid w:val="00552CA3"/>
    <w:rsid w:val="0055765F"/>
    <w:rsid w:val="00560FBF"/>
    <w:rsid w:val="00561292"/>
    <w:rsid w:val="00586D8B"/>
    <w:rsid w:val="00590303"/>
    <w:rsid w:val="00594007"/>
    <w:rsid w:val="005A7E72"/>
    <w:rsid w:val="005B1130"/>
    <w:rsid w:val="005B2C45"/>
    <w:rsid w:val="005B38E2"/>
    <w:rsid w:val="005B4E93"/>
    <w:rsid w:val="005B798F"/>
    <w:rsid w:val="005C12A5"/>
    <w:rsid w:val="005C4116"/>
    <w:rsid w:val="005C56B1"/>
    <w:rsid w:val="005D0AEA"/>
    <w:rsid w:val="005D159A"/>
    <w:rsid w:val="005D1F6F"/>
    <w:rsid w:val="005D7B29"/>
    <w:rsid w:val="005F0B10"/>
    <w:rsid w:val="006149D0"/>
    <w:rsid w:val="00627B02"/>
    <w:rsid w:val="00630FBF"/>
    <w:rsid w:val="00631A73"/>
    <w:rsid w:val="00635CA4"/>
    <w:rsid w:val="0064058E"/>
    <w:rsid w:val="00641AA7"/>
    <w:rsid w:val="00644361"/>
    <w:rsid w:val="00645565"/>
    <w:rsid w:val="0064682B"/>
    <w:rsid w:val="0064683F"/>
    <w:rsid w:val="00647E90"/>
    <w:rsid w:val="00651117"/>
    <w:rsid w:val="00653233"/>
    <w:rsid w:val="006560F7"/>
    <w:rsid w:val="006576CA"/>
    <w:rsid w:val="006600FF"/>
    <w:rsid w:val="006640C6"/>
    <w:rsid w:val="00664352"/>
    <w:rsid w:val="006648A1"/>
    <w:rsid w:val="006662E6"/>
    <w:rsid w:val="0066707D"/>
    <w:rsid w:val="006712C4"/>
    <w:rsid w:val="0067158D"/>
    <w:rsid w:val="0067359D"/>
    <w:rsid w:val="006759AF"/>
    <w:rsid w:val="00677E23"/>
    <w:rsid w:val="00681C52"/>
    <w:rsid w:val="00682A33"/>
    <w:rsid w:val="0069082B"/>
    <w:rsid w:val="00691908"/>
    <w:rsid w:val="00692E6C"/>
    <w:rsid w:val="006B17B1"/>
    <w:rsid w:val="006B24D4"/>
    <w:rsid w:val="006B2DD3"/>
    <w:rsid w:val="006C0805"/>
    <w:rsid w:val="006D3C22"/>
    <w:rsid w:val="006D41D0"/>
    <w:rsid w:val="006D5EF5"/>
    <w:rsid w:val="006D6783"/>
    <w:rsid w:val="006D6FB4"/>
    <w:rsid w:val="006E4F94"/>
    <w:rsid w:val="006E61D3"/>
    <w:rsid w:val="006E7671"/>
    <w:rsid w:val="006F0683"/>
    <w:rsid w:val="006F0AF9"/>
    <w:rsid w:val="006F0E51"/>
    <w:rsid w:val="006F56F4"/>
    <w:rsid w:val="00701951"/>
    <w:rsid w:val="007023B1"/>
    <w:rsid w:val="00703CD6"/>
    <w:rsid w:val="00704F71"/>
    <w:rsid w:val="007051CB"/>
    <w:rsid w:val="00707341"/>
    <w:rsid w:val="00711345"/>
    <w:rsid w:val="00715C30"/>
    <w:rsid w:val="00720B86"/>
    <w:rsid w:val="007214F0"/>
    <w:rsid w:val="0072376E"/>
    <w:rsid w:val="0072716B"/>
    <w:rsid w:val="00732DFD"/>
    <w:rsid w:val="007338F1"/>
    <w:rsid w:val="007377E0"/>
    <w:rsid w:val="00737B87"/>
    <w:rsid w:val="007441D9"/>
    <w:rsid w:val="00744318"/>
    <w:rsid w:val="00746F70"/>
    <w:rsid w:val="00747269"/>
    <w:rsid w:val="007579F7"/>
    <w:rsid w:val="00763163"/>
    <w:rsid w:val="00763915"/>
    <w:rsid w:val="00763B74"/>
    <w:rsid w:val="00766A65"/>
    <w:rsid w:val="00766E5A"/>
    <w:rsid w:val="00770E8D"/>
    <w:rsid w:val="00772D0A"/>
    <w:rsid w:val="00774679"/>
    <w:rsid w:val="007827B5"/>
    <w:rsid w:val="00782D82"/>
    <w:rsid w:val="007920DD"/>
    <w:rsid w:val="007932D2"/>
    <w:rsid w:val="00793CB3"/>
    <w:rsid w:val="007B4413"/>
    <w:rsid w:val="007B5A7F"/>
    <w:rsid w:val="007B707D"/>
    <w:rsid w:val="007C1D56"/>
    <w:rsid w:val="007C3CD8"/>
    <w:rsid w:val="007D1AC9"/>
    <w:rsid w:val="007D1B17"/>
    <w:rsid w:val="007D311E"/>
    <w:rsid w:val="007D7676"/>
    <w:rsid w:val="007E4E73"/>
    <w:rsid w:val="007E6E15"/>
    <w:rsid w:val="007F457B"/>
    <w:rsid w:val="007F4766"/>
    <w:rsid w:val="007F76A9"/>
    <w:rsid w:val="0081312C"/>
    <w:rsid w:val="00813B48"/>
    <w:rsid w:val="00820D5F"/>
    <w:rsid w:val="00822C50"/>
    <w:rsid w:val="00834A65"/>
    <w:rsid w:val="00842B7A"/>
    <w:rsid w:val="008432FB"/>
    <w:rsid w:val="00846441"/>
    <w:rsid w:val="008476B4"/>
    <w:rsid w:val="0085159B"/>
    <w:rsid w:val="00855D4E"/>
    <w:rsid w:val="008571C4"/>
    <w:rsid w:val="0086028A"/>
    <w:rsid w:val="008608DE"/>
    <w:rsid w:val="00860C45"/>
    <w:rsid w:val="00864819"/>
    <w:rsid w:val="00865E80"/>
    <w:rsid w:val="00874164"/>
    <w:rsid w:val="00885D66"/>
    <w:rsid w:val="008941CE"/>
    <w:rsid w:val="008A295C"/>
    <w:rsid w:val="008A5051"/>
    <w:rsid w:val="008A6D84"/>
    <w:rsid w:val="008A77C2"/>
    <w:rsid w:val="008A783A"/>
    <w:rsid w:val="008B29B4"/>
    <w:rsid w:val="008B64F4"/>
    <w:rsid w:val="008B7B08"/>
    <w:rsid w:val="008C02B5"/>
    <w:rsid w:val="008C6383"/>
    <w:rsid w:val="008C6ABB"/>
    <w:rsid w:val="008D21FC"/>
    <w:rsid w:val="008D50E6"/>
    <w:rsid w:val="008D5EE7"/>
    <w:rsid w:val="008E16C7"/>
    <w:rsid w:val="008E4AA7"/>
    <w:rsid w:val="008E4F78"/>
    <w:rsid w:val="008E5EAB"/>
    <w:rsid w:val="008E6A64"/>
    <w:rsid w:val="008F4C81"/>
    <w:rsid w:val="00900DC7"/>
    <w:rsid w:val="009026A4"/>
    <w:rsid w:val="00902FBB"/>
    <w:rsid w:val="00911A64"/>
    <w:rsid w:val="00912438"/>
    <w:rsid w:val="00914982"/>
    <w:rsid w:val="00915D18"/>
    <w:rsid w:val="00916880"/>
    <w:rsid w:val="0092343E"/>
    <w:rsid w:val="009247AE"/>
    <w:rsid w:val="009260B7"/>
    <w:rsid w:val="00930E38"/>
    <w:rsid w:val="00931D64"/>
    <w:rsid w:val="009333CD"/>
    <w:rsid w:val="009347C0"/>
    <w:rsid w:val="00935A2E"/>
    <w:rsid w:val="00937F9F"/>
    <w:rsid w:val="009409A2"/>
    <w:rsid w:val="009412DD"/>
    <w:rsid w:val="00946F49"/>
    <w:rsid w:val="00955CD0"/>
    <w:rsid w:val="0095686A"/>
    <w:rsid w:val="009572F7"/>
    <w:rsid w:val="00963581"/>
    <w:rsid w:val="00964427"/>
    <w:rsid w:val="00972074"/>
    <w:rsid w:val="0098658E"/>
    <w:rsid w:val="00987A10"/>
    <w:rsid w:val="009954A8"/>
    <w:rsid w:val="009A3E4D"/>
    <w:rsid w:val="009A56DD"/>
    <w:rsid w:val="009C001C"/>
    <w:rsid w:val="009C1062"/>
    <w:rsid w:val="009C1605"/>
    <w:rsid w:val="009C6A70"/>
    <w:rsid w:val="009C70BD"/>
    <w:rsid w:val="009C7A52"/>
    <w:rsid w:val="009D26C0"/>
    <w:rsid w:val="009D3595"/>
    <w:rsid w:val="009D3D22"/>
    <w:rsid w:val="009D66B6"/>
    <w:rsid w:val="009E0264"/>
    <w:rsid w:val="009E2E06"/>
    <w:rsid w:val="009F3EEF"/>
    <w:rsid w:val="009F4547"/>
    <w:rsid w:val="009F5150"/>
    <w:rsid w:val="009F52E7"/>
    <w:rsid w:val="009F70D4"/>
    <w:rsid w:val="00A017A1"/>
    <w:rsid w:val="00A075BC"/>
    <w:rsid w:val="00A07A43"/>
    <w:rsid w:val="00A10AD8"/>
    <w:rsid w:val="00A1310C"/>
    <w:rsid w:val="00A14FC1"/>
    <w:rsid w:val="00A2046B"/>
    <w:rsid w:val="00A20A4A"/>
    <w:rsid w:val="00A23A6B"/>
    <w:rsid w:val="00A25DC6"/>
    <w:rsid w:val="00A267D0"/>
    <w:rsid w:val="00A327A1"/>
    <w:rsid w:val="00A36466"/>
    <w:rsid w:val="00A433D0"/>
    <w:rsid w:val="00A53DF6"/>
    <w:rsid w:val="00A60F48"/>
    <w:rsid w:val="00A61405"/>
    <w:rsid w:val="00A61D5A"/>
    <w:rsid w:val="00A625D0"/>
    <w:rsid w:val="00A645C5"/>
    <w:rsid w:val="00A64C83"/>
    <w:rsid w:val="00A6631B"/>
    <w:rsid w:val="00A73524"/>
    <w:rsid w:val="00A7718F"/>
    <w:rsid w:val="00A80BF7"/>
    <w:rsid w:val="00A8170C"/>
    <w:rsid w:val="00A831B2"/>
    <w:rsid w:val="00A8459A"/>
    <w:rsid w:val="00A84AD0"/>
    <w:rsid w:val="00A91DCE"/>
    <w:rsid w:val="00A95464"/>
    <w:rsid w:val="00A95E2F"/>
    <w:rsid w:val="00AA2358"/>
    <w:rsid w:val="00AA489D"/>
    <w:rsid w:val="00AA7CBE"/>
    <w:rsid w:val="00AB00B3"/>
    <w:rsid w:val="00AB335B"/>
    <w:rsid w:val="00AB34BA"/>
    <w:rsid w:val="00AB5800"/>
    <w:rsid w:val="00AC486D"/>
    <w:rsid w:val="00AD1BBC"/>
    <w:rsid w:val="00AD22EA"/>
    <w:rsid w:val="00AD28B0"/>
    <w:rsid w:val="00AE1F4C"/>
    <w:rsid w:val="00AE21F3"/>
    <w:rsid w:val="00AE6FE9"/>
    <w:rsid w:val="00AE70CC"/>
    <w:rsid w:val="00AF3212"/>
    <w:rsid w:val="00AF37AC"/>
    <w:rsid w:val="00AF5DD3"/>
    <w:rsid w:val="00B00304"/>
    <w:rsid w:val="00B07B49"/>
    <w:rsid w:val="00B1335C"/>
    <w:rsid w:val="00B17FCD"/>
    <w:rsid w:val="00B21C51"/>
    <w:rsid w:val="00B21EC2"/>
    <w:rsid w:val="00B22CAB"/>
    <w:rsid w:val="00B23AC5"/>
    <w:rsid w:val="00B251EB"/>
    <w:rsid w:val="00B25484"/>
    <w:rsid w:val="00B26734"/>
    <w:rsid w:val="00B26AE0"/>
    <w:rsid w:val="00B30085"/>
    <w:rsid w:val="00B30E75"/>
    <w:rsid w:val="00B317F8"/>
    <w:rsid w:val="00B31F74"/>
    <w:rsid w:val="00B34506"/>
    <w:rsid w:val="00B40A64"/>
    <w:rsid w:val="00B42B21"/>
    <w:rsid w:val="00B43374"/>
    <w:rsid w:val="00B443F8"/>
    <w:rsid w:val="00B47FCC"/>
    <w:rsid w:val="00B527DA"/>
    <w:rsid w:val="00B56559"/>
    <w:rsid w:val="00B57657"/>
    <w:rsid w:val="00B57E13"/>
    <w:rsid w:val="00B62A76"/>
    <w:rsid w:val="00B64262"/>
    <w:rsid w:val="00B70918"/>
    <w:rsid w:val="00B7221C"/>
    <w:rsid w:val="00B7309F"/>
    <w:rsid w:val="00B748F4"/>
    <w:rsid w:val="00B753B5"/>
    <w:rsid w:val="00B75AB4"/>
    <w:rsid w:val="00B7619B"/>
    <w:rsid w:val="00B76625"/>
    <w:rsid w:val="00B8283A"/>
    <w:rsid w:val="00B92D55"/>
    <w:rsid w:val="00B92DFF"/>
    <w:rsid w:val="00B9391C"/>
    <w:rsid w:val="00B974DD"/>
    <w:rsid w:val="00BA2380"/>
    <w:rsid w:val="00BB2149"/>
    <w:rsid w:val="00BB6806"/>
    <w:rsid w:val="00BC2288"/>
    <w:rsid w:val="00BC3270"/>
    <w:rsid w:val="00BC5486"/>
    <w:rsid w:val="00BC70DB"/>
    <w:rsid w:val="00BD01A3"/>
    <w:rsid w:val="00BD4FA7"/>
    <w:rsid w:val="00BD5233"/>
    <w:rsid w:val="00BD5442"/>
    <w:rsid w:val="00BE0FD2"/>
    <w:rsid w:val="00BE5C84"/>
    <w:rsid w:val="00BF0487"/>
    <w:rsid w:val="00BF5F3E"/>
    <w:rsid w:val="00BF647E"/>
    <w:rsid w:val="00C00176"/>
    <w:rsid w:val="00C042EA"/>
    <w:rsid w:val="00C045C6"/>
    <w:rsid w:val="00C05E3C"/>
    <w:rsid w:val="00C078E8"/>
    <w:rsid w:val="00C1028F"/>
    <w:rsid w:val="00C11B97"/>
    <w:rsid w:val="00C11E62"/>
    <w:rsid w:val="00C11FB0"/>
    <w:rsid w:val="00C21A0F"/>
    <w:rsid w:val="00C23FDE"/>
    <w:rsid w:val="00C246C6"/>
    <w:rsid w:val="00C31A75"/>
    <w:rsid w:val="00C33F00"/>
    <w:rsid w:val="00C40054"/>
    <w:rsid w:val="00C50044"/>
    <w:rsid w:val="00C54CF4"/>
    <w:rsid w:val="00C625F3"/>
    <w:rsid w:val="00C62D6C"/>
    <w:rsid w:val="00C633F7"/>
    <w:rsid w:val="00C63FF8"/>
    <w:rsid w:val="00C65243"/>
    <w:rsid w:val="00C6778C"/>
    <w:rsid w:val="00C70FF8"/>
    <w:rsid w:val="00CA179B"/>
    <w:rsid w:val="00CA32BC"/>
    <w:rsid w:val="00CA608F"/>
    <w:rsid w:val="00CB49C7"/>
    <w:rsid w:val="00CC0EBB"/>
    <w:rsid w:val="00CC2C38"/>
    <w:rsid w:val="00CC7A30"/>
    <w:rsid w:val="00CD13B6"/>
    <w:rsid w:val="00CD1AAC"/>
    <w:rsid w:val="00CD2331"/>
    <w:rsid w:val="00CD2BF5"/>
    <w:rsid w:val="00CD3E71"/>
    <w:rsid w:val="00CD476C"/>
    <w:rsid w:val="00CE033D"/>
    <w:rsid w:val="00CE0604"/>
    <w:rsid w:val="00CE4AF2"/>
    <w:rsid w:val="00CF2421"/>
    <w:rsid w:val="00CF2A57"/>
    <w:rsid w:val="00CF3F83"/>
    <w:rsid w:val="00CF4C46"/>
    <w:rsid w:val="00D00610"/>
    <w:rsid w:val="00D06153"/>
    <w:rsid w:val="00D06514"/>
    <w:rsid w:val="00D06793"/>
    <w:rsid w:val="00D06DDE"/>
    <w:rsid w:val="00D10632"/>
    <w:rsid w:val="00D10B8E"/>
    <w:rsid w:val="00D115F2"/>
    <w:rsid w:val="00D14024"/>
    <w:rsid w:val="00D15D95"/>
    <w:rsid w:val="00D17F03"/>
    <w:rsid w:val="00D2098F"/>
    <w:rsid w:val="00D20CE2"/>
    <w:rsid w:val="00D26874"/>
    <w:rsid w:val="00D276E2"/>
    <w:rsid w:val="00D30AED"/>
    <w:rsid w:val="00D315DE"/>
    <w:rsid w:val="00D317C5"/>
    <w:rsid w:val="00D32631"/>
    <w:rsid w:val="00D4524A"/>
    <w:rsid w:val="00D47A97"/>
    <w:rsid w:val="00D5020C"/>
    <w:rsid w:val="00D507AD"/>
    <w:rsid w:val="00D52828"/>
    <w:rsid w:val="00D532E0"/>
    <w:rsid w:val="00D54679"/>
    <w:rsid w:val="00D57D56"/>
    <w:rsid w:val="00D63B87"/>
    <w:rsid w:val="00D64444"/>
    <w:rsid w:val="00D74526"/>
    <w:rsid w:val="00D75B62"/>
    <w:rsid w:val="00D806F0"/>
    <w:rsid w:val="00D854A8"/>
    <w:rsid w:val="00D85FC7"/>
    <w:rsid w:val="00D93905"/>
    <w:rsid w:val="00DA2BA0"/>
    <w:rsid w:val="00DA4083"/>
    <w:rsid w:val="00DA40F0"/>
    <w:rsid w:val="00DB0839"/>
    <w:rsid w:val="00DB3D1E"/>
    <w:rsid w:val="00DC0F89"/>
    <w:rsid w:val="00DC1B72"/>
    <w:rsid w:val="00DC49F5"/>
    <w:rsid w:val="00DD1BE3"/>
    <w:rsid w:val="00DD7D6C"/>
    <w:rsid w:val="00DE0ED8"/>
    <w:rsid w:val="00DE506B"/>
    <w:rsid w:val="00DE7F5A"/>
    <w:rsid w:val="00DF1F25"/>
    <w:rsid w:val="00DF2690"/>
    <w:rsid w:val="00DF784D"/>
    <w:rsid w:val="00E03D14"/>
    <w:rsid w:val="00E063E7"/>
    <w:rsid w:val="00E106A6"/>
    <w:rsid w:val="00E13646"/>
    <w:rsid w:val="00E214E1"/>
    <w:rsid w:val="00E24765"/>
    <w:rsid w:val="00E267E7"/>
    <w:rsid w:val="00E273D8"/>
    <w:rsid w:val="00E31DBB"/>
    <w:rsid w:val="00E41CE6"/>
    <w:rsid w:val="00E42ED7"/>
    <w:rsid w:val="00E44C63"/>
    <w:rsid w:val="00E503F0"/>
    <w:rsid w:val="00E54951"/>
    <w:rsid w:val="00E54D3C"/>
    <w:rsid w:val="00E563F6"/>
    <w:rsid w:val="00E66CAB"/>
    <w:rsid w:val="00E66EDA"/>
    <w:rsid w:val="00E73EF1"/>
    <w:rsid w:val="00E7457C"/>
    <w:rsid w:val="00E74AFC"/>
    <w:rsid w:val="00E77B41"/>
    <w:rsid w:val="00E82D76"/>
    <w:rsid w:val="00E91347"/>
    <w:rsid w:val="00EA11E6"/>
    <w:rsid w:val="00EA7258"/>
    <w:rsid w:val="00EC03F5"/>
    <w:rsid w:val="00EC0D5E"/>
    <w:rsid w:val="00EC2DDF"/>
    <w:rsid w:val="00EC59E8"/>
    <w:rsid w:val="00EC5F4A"/>
    <w:rsid w:val="00EC63BC"/>
    <w:rsid w:val="00ED13B4"/>
    <w:rsid w:val="00ED271E"/>
    <w:rsid w:val="00ED57A1"/>
    <w:rsid w:val="00EE0DA2"/>
    <w:rsid w:val="00EE17AA"/>
    <w:rsid w:val="00EE2509"/>
    <w:rsid w:val="00EE4C16"/>
    <w:rsid w:val="00EF0CC7"/>
    <w:rsid w:val="00EF5556"/>
    <w:rsid w:val="00EF6AD7"/>
    <w:rsid w:val="00F102F4"/>
    <w:rsid w:val="00F11AE6"/>
    <w:rsid w:val="00F12E21"/>
    <w:rsid w:val="00F14C8B"/>
    <w:rsid w:val="00F20092"/>
    <w:rsid w:val="00F26D19"/>
    <w:rsid w:val="00F30B83"/>
    <w:rsid w:val="00F32BB1"/>
    <w:rsid w:val="00F3334F"/>
    <w:rsid w:val="00F35562"/>
    <w:rsid w:val="00F40454"/>
    <w:rsid w:val="00F434F2"/>
    <w:rsid w:val="00F47A8B"/>
    <w:rsid w:val="00F579BE"/>
    <w:rsid w:val="00F602D9"/>
    <w:rsid w:val="00F6370A"/>
    <w:rsid w:val="00F6437F"/>
    <w:rsid w:val="00F64872"/>
    <w:rsid w:val="00F7280D"/>
    <w:rsid w:val="00F7342E"/>
    <w:rsid w:val="00F877CB"/>
    <w:rsid w:val="00F90A56"/>
    <w:rsid w:val="00F91DB4"/>
    <w:rsid w:val="00F93576"/>
    <w:rsid w:val="00F94107"/>
    <w:rsid w:val="00FA1485"/>
    <w:rsid w:val="00FA54E8"/>
    <w:rsid w:val="00FA6E46"/>
    <w:rsid w:val="00FB0449"/>
    <w:rsid w:val="00FB0C04"/>
    <w:rsid w:val="00FB3C69"/>
    <w:rsid w:val="00FB3EFB"/>
    <w:rsid w:val="00FB4E4E"/>
    <w:rsid w:val="00FB5764"/>
    <w:rsid w:val="00FB7C69"/>
    <w:rsid w:val="00FC0E9B"/>
    <w:rsid w:val="00FC2D6A"/>
    <w:rsid w:val="00FC3397"/>
    <w:rsid w:val="00FD1EB0"/>
    <w:rsid w:val="00FD3A2A"/>
    <w:rsid w:val="00FD568C"/>
    <w:rsid w:val="00FD6598"/>
    <w:rsid w:val="00FD682D"/>
    <w:rsid w:val="00FE27D4"/>
    <w:rsid w:val="00FE4CC3"/>
    <w:rsid w:val="00FF4552"/>
    <w:rsid w:val="00FF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DE846DF-F0D2-4167-B9BD-7C83A5C7B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Char">
    <w:name w:val="标题 3 Char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link w:val="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Char0">
    <w:name w:val="副标题 Char"/>
    <w:basedOn w:val="a0"/>
    <w:link w:val="a5"/>
    <w:uiPriority w:val="11"/>
    <w:semiHidden/>
    <w:rsid w:val="004E1AED"/>
    <w:rPr>
      <w:color w:val="404040" w:themeColor="text1" w:themeTint="E6"/>
    </w:rPr>
  </w:style>
  <w:style w:type="character" w:styleId="a6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7">
    <w:name w:val="Intense Quote"/>
    <w:basedOn w:val="a"/>
    <w:next w:val="a"/>
    <w:link w:val="Char1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har1">
    <w:name w:val="明显引用 Char"/>
    <w:basedOn w:val="a0"/>
    <w:link w:val="a7"/>
    <w:uiPriority w:val="30"/>
    <w:semiHidden/>
    <w:rsid w:val="004E1AED"/>
    <w:rPr>
      <w:i/>
      <w:iCs/>
      <w:color w:val="806000" w:themeColor="accent1" w:themeShade="80"/>
    </w:rPr>
  </w:style>
  <w:style w:type="character" w:styleId="a8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Char">
    <w:name w:val="标题 5 Char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Char">
    <w:name w:val="标题 7 Char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a">
    <w:name w:val="Balloon Text"/>
    <w:basedOn w:val="a"/>
    <w:link w:val="Char2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D47A97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Char0">
    <w:name w:val="正文文本 3 Char"/>
    <w:basedOn w:val="a0"/>
    <w:link w:val="30"/>
    <w:uiPriority w:val="99"/>
    <w:semiHidden/>
    <w:rsid w:val="00D47A97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Char1">
    <w:name w:val="正文文本缩进 3 Char"/>
    <w:basedOn w:val="a0"/>
    <w:link w:val="31"/>
    <w:uiPriority w:val="99"/>
    <w:semiHidden/>
    <w:rsid w:val="00D47A97"/>
    <w:rPr>
      <w:szCs w:val="16"/>
    </w:rPr>
  </w:style>
  <w:style w:type="character" w:styleId="ab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c">
    <w:name w:val="annotation text"/>
    <w:basedOn w:val="a"/>
    <w:link w:val="Char3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har3">
    <w:name w:val="批注文字 Char"/>
    <w:basedOn w:val="a0"/>
    <w:link w:val="ac"/>
    <w:uiPriority w:val="99"/>
    <w:semiHidden/>
    <w:rsid w:val="00D47A97"/>
    <w:rPr>
      <w:szCs w:val="20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D47A97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D47A97"/>
    <w:rPr>
      <w:b/>
      <w:bCs/>
      <w:szCs w:val="20"/>
    </w:rPr>
  </w:style>
  <w:style w:type="paragraph" w:styleId="ae">
    <w:name w:val="Document Map"/>
    <w:basedOn w:val="a"/>
    <w:link w:val="Char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文档结构图 Char"/>
    <w:basedOn w:val="a0"/>
    <w:link w:val="ae"/>
    <w:uiPriority w:val="99"/>
    <w:semiHidden/>
    <w:rsid w:val="00D47A97"/>
    <w:rPr>
      <w:rFonts w:ascii="Segoe UI" w:hAnsi="Segoe UI" w:cs="Segoe UI"/>
      <w:szCs w:val="16"/>
    </w:rPr>
  </w:style>
  <w:style w:type="paragraph" w:styleId="af">
    <w:name w:val="endnote text"/>
    <w:basedOn w:val="a"/>
    <w:link w:val="Char6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6">
    <w:name w:val="尾注文本 Char"/>
    <w:basedOn w:val="a0"/>
    <w:link w:val="af"/>
    <w:uiPriority w:val="99"/>
    <w:semiHidden/>
    <w:rsid w:val="00D47A97"/>
    <w:rPr>
      <w:szCs w:val="20"/>
    </w:rPr>
  </w:style>
  <w:style w:type="paragraph" w:styleId="af0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1">
    <w:name w:val="footnote text"/>
    <w:basedOn w:val="a"/>
    <w:link w:val="Char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7">
    <w:name w:val="脚注文本 Char"/>
    <w:basedOn w:val="a0"/>
    <w:link w:val="af1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HTML 预设格式 Char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2">
    <w:name w:val="macro"/>
    <w:link w:val="Char8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宏文本 Char"/>
    <w:basedOn w:val="a0"/>
    <w:link w:val="af2"/>
    <w:uiPriority w:val="99"/>
    <w:semiHidden/>
    <w:rsid w:val="00D47A97"/>
    <w:rPr>
      <w:rFonts w:ascii="Consolas" w:hAnsi="Consolas"/>
      <w:szCs w:val="20"/>
    </w:rPr>
  </w:style>
  <w:style w:type="paragraph" w:styleId="af3">
    <w:name w:val="Plain Text"/>
    <w:basedOn w:val="a"/>
    <w:link w:val="Char9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9">
    <w:name w:val="纯文本 Char"/>
    <w:basedOn w:val="a0"/>
    <w:link w:val="af3"/>
    <w:uiPriority w:val="99"/>
    <w:semiHidden/>
    <w:rsid w:val="00D47A97"/>
    <w:rPr>
      <w:rFonts w:ascii="Consolas" w:hAnsi="Consolas"/>
      <w:szCs w:val="21"/>
    </w:rPr>
  </w:style>
  <w:style w:type="paragraph" w:styleId="af4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5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6">
    <w:name w:val="header"/>
    <w:basedOn w:val="a"/>
    <w:link w:val="Chara"/>
    <w:uiPriority w:val="99"/>
    <w:unhideWhenUsed/>
    <w:rsid w:val="004E1AED"/>
    <w:pPr>
      <w:spacing w:before="0" w:after="0" w:line="240" w:lineRule="auto"/>
    </w:pPr>
  </w:style>
  <w:style w:type="character" w:customStyle="1" w:styleId="Chara">
    <w:name w:val="页眉 Char"/>
    <w:basedOn w:val="a0"/>
    <w:link w:val="af6"/>
    <w:uiPriority w:val="99"/>
    <w:rsid w:val="004E1AED"/>
  </w:style>
  <w:style w:type="paragraph" w:styleId="af7">
    <w:name w:val="footer"/>
    <w:basedOn w:val="a"/>
    <w:link w:val="Charb"/>
    <w:uiPriority w:val="99"/>
    <w:unhideWhenUsed/>
    <w:rsid w:val="004E1AED"/>
    <w:pPr>
      <w:spacing w:before="0" w:after="0" w:line="240" w:lineRule="auto"/>
    </w:pPr>
  </w:style>
  <w:style w:type="character" w:customStyle="1" w:styleId="Charb">
    <w:name w:val="页脚 Char"/>
    <w:basedOn w:val="a0"/>
    <w:link w:val="af7"/>
    <w:uiPriority w:val="99"/>
    <w:rsid w:val="004E1AED"/>
  </w:style>
  <w:style w:type="character" w:customStyle="1" w:styleId="10">
    <w:name w:val="要点1"/>
    <w:basedOn w:val="a0"/>
    <w:rsid w:val="00270771"/>
  </w:style>
  <w:style w:type="character" w:styleId="af8">
    <w:name w:val="Hyperlink"/>
    <w:basedOn w:val="a0"/>
    <w:uiPriority w:val="99"/>
    <w:unhideWhenUsed/>
    <w:rsid w:val="003B0262"/>
    <w:rPr>
      <w:strike w:val="0"/>
      <w:dstrike w:val="0"/>
      <w:color w:val="337AB7"/>
      <w:u w:val="none"/>
      <w:effect w:val="none"/>
      <w:shd w:val="clear" w:color="auto" w:fill="auto"/>
    </w:rPr>
  </w:style>
  <w:style w:type="character" w:customStyle="1" w:styleId="strong1">
    <w:name w:val="strong1"/>
    <w:basedOn w:val="a0"/>
    <w:rsid w:val="000A792D"/>
    <w:rPr>
      <w:b/>
      <w:bCs/>
      <w:color w:val="F0AD4E"/>
      <w:sz w:val="21"/>
      <w:szCs w:val="21"/>
    </w:rPr>
  </w:style>
  <w:style w:type="paragraph" w:styleId="af9">
    <w:name w:val="Normal (Web)"/>
    <w:basedOn w:val="a"/>
    <w:uiPriority w:val="99"/>
    <w:semiHidden/>
    <w:unhideWhenUsed/>
    <w:rsid w:val="000C0388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fa">
    <w:name w:val="Strong"/>
    <w:basedOn w:val="a0"/>
    <w:uiPriority w:val="22"/>
    <w:qFormat/>
    <w:rsid w:val="000C0388"/>
    <w:rPr>
      <w:b/>
      <w:bCs/>
    </w:rPr>
  </w:style>
  <w:style w:type="character" w:customStyle="1" w:styleId="viewcount-btn">
    <w:name w:val="viewcount-btn"/>
    <w:basedOn w:val="a0"/>
    <w:rsid w:val="004F0DAE"/>
  </w:style>
  <w:style w:type="character" w:styleId="afb">
    <w:name w:val="Emphasis"/>
    <w:basedOn w:val="a0"/>
    <w:uiPriority w:val="20"/>
    <w:qFormat/>
    <w:rsid w:val="00551709"/>
    <w:rPr>
      <w:i/>
      <w:iCs/>
    </w:rPr>
  </w:style>
  <w:style w:type="character" w:customStyle="1" w:styleId="hljs-function">
    <w:name w:val="hljs-function"/>
    <w:basedOn w:val="a0"/>
    <w:rsid w:val="00551709"/>
  </w:style>
  <w:style w:type="character" w:customStyle="1" w:styleId="hljs-keyword1">
    <w:name w:val="hljs-keyword1"/>
    <w:basedOn w:val="a0"/>
    <w:rsid w:val="00551709"/>
    <w:rPr>
      <w:b/>
      <w:bCs/>
    </w:rPr>
  </w:style>
  <w:style w:type="character" w:customStyle="1" w:styleId="hljs-title1">
    <w:name w:val="hljs-title1"/>
    <w:basedOn w:val="a0"/>
    <w:rsid w:val="00551709"/>
    <w:rPr>
      <w:b/>
      <w:bCs/>
      <w:color w:val="880000"/>
    </w:rPr>
  </w:style>
  <w:style w:type="character" w:customStyle="1" w:styleId="hljs-params">
    <w:name w:val="hljs-params"/>
    <w:basedOn w:val="a0"/>
    <w:rsid w:val="00551709"/>
  </w:style>
  <w:style w:type="character" w:customStyle="1" w:styleId="hljs-class">
    <w:name w:val="hljs-class"/>
    <w:basedOn w:val="a0"/>
    <w:rsid w:val="00551709"/>
  </w:style>
  <w:style w:type="character" w:customStyle="1" w:styleId="hljs-comment1">
    <w:name w:val="hljs-comment1"/>
    <w:basedOn w:val="a0"/>
    <w:rsid w:val="00551709"/>
    <w:rPr>
      <w:color w:val="888888"/>
    </w:rPr>
  </w:style>
  <w:style w:type="character" w:customStyle="1" w:styleId="hljs-string1">
    <w:name w:val="hljs-string1"/>
    <w:basedOn w:val="a0"/>
    <w:rsid w:val="00551709"/>
    <w:rPr>
      <w:color w:val="880000"/>
    </w:rPr>
  </w:style>
  <w:style w:type="character" w:customStyle="1" w:styleId="php">
    <w:name w:val="php"/>
    <w:basedOn w:val="a0"/>
    <w:rsid w:val="00551709"/>
  </w:style>
  <w:style w:type="character" w:customStyle="1" w:styleId="hljs-meta1">
    <w:name w:val="hljs-meta1"/>
    <w:basedOn w:val="a0"/>
    <w:rsid w:val="00551709"/>
    <w:rPr>
      <w:color w:val="1F7199"/>
    </w:rPr>
  </w:style>
  <w:style w:type="character" w:customStyle="1" w:styleId="hljs-tag">
    <w:name w:val="hljs-tag"/>
    <w:basedOn w:val="a0"/>
    <w:rsid w:val="00551709"/>
  </w:style>
  <w:style w:type="character" w:customStyle="1" w:styleId="hljs-name1">
    <w:name w:val="hljs-name1"/>
    <w:basedOn w:val="a0"/>
    <w:rsid w:val="00551709"/>
    <w:rPr>
      <w:b/>
      <w:bCs/>
    </w:rPr>
  </w:style>
  <w:style w:type="character" w:customStyle="1" w:styleId="hljs-attr">
    <w:name w:val="hljs-attr"/>
    <w:basedOn w:val="a0"/>
    <w:rsid w:val="00551709"/>
  </w:style>
  <w:style w:type="paragraph" w:styleId="afc">
    <w:name w:val="List Paragraph"/>
    <w:basedOn w:val="a"/>
    <w:uiPriority w:val="34"/>
    <w:unhideWhenUsed/>
    <w:qFormat/>
    <w:rsid w:val="00380420"/>
    <w:pPr>
      <w:ind w:firstLineChars="200" w:firstLine="420"/>
    </w:pPr>
  </w:style>
  <w:style w:type="character" w:customStyle="1" w:styleId="variable">
    <w:name w:val="variable"/>
    <w:basedOn w:val="a0"/>
    <w:rsid w:val="00DF784D"/>
  </w:style>
  <w:style w:type="character" w:customStyle="1" w:styleId="symbol">
    <w:name w:val="symbol"/>
    <w:basedOn w:val="a0"/>
    <w:rsid w:val="00DF78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90375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02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2206">
          <w:marLeft w:val="0"/>
          <w:marRight w:val="0"/>
          <w:marTop w:val="975"/>
          <w:marBottom w:val="300"/>
          <w:divBdr>
            <w:top w:val="single" w:sz="6" w:space="0" w:color="BCE8F1"/>
            <w:left w:val="single" w:sz="6" w:space="0" w:color="BCE8F1"/>
            <w:bottom w:val="single" w:sz="6" w:space="0" w:color="BCE8F1"/>
            <w:right w:val="single" w:sz="6" w:space="0" w:color="BCE8F1"/>
          </w:divBdr>
          <w:divsChild>
            <w:div w:id="1696346241">
              <w:marLeft w:val="0"/>
              <w:marRight w:val="0"/>
              <w:marTop w:val="0"/>
              <w:marBottom w:val="0"/>
              <w:divBdr>
                <w:top w:val="none" w:sz="0" w:space="8" w:color="BCE8F1"/>
                <w:left w:val="none" w:sz="0" w:space="11" w:color="BCE8F1"/>
                <w:bottom w:val="single" w:sz="6" w:space="8" w:color="BCE8F1"/>
                <w:right w:val="none" w:sz="0" w:space="11" w:color="BCE8F1"/>
              </w:divBdr>
            </w:div>
          </w:divsChild>
        </w:div>
        <w:div w:id="1771121267">
          <w:marLeft w:val="763"/>
          <w:marRight w:val="7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1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5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75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96421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2" w:space="15" w:color="C8BFE7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95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9275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3562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19607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820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91973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6793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13654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631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668763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585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2006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31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99489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493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11195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6148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63638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376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76740">
                  <w:marLeft w:val="40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5" w:color="CCCCCC"/>
                    <w:right w:val="none" w:sz="0" w:space="0" w:color="auto"/>
                  </w:divBdr>
                  <w:divsChild>
                    <w:div w:id="148361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67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96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18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15784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4317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12459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10839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20554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46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11310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17572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689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3060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20831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19803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3370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17496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8470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  <w:div w:id="19585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7" w:color="6CE26C"/>
          </w:divBdr>
        </w:div>
      </w:divsChild>
    </w:div>
    <w:div w:id="10790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1615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419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4923">
          <w:marLeft w:val="0"/>
          <w:marRight w:val="0"/>
          <w:marTop w:val="975"/>
          <w:marBottom w:val="300"/>
          <w:divBdr>
            <w:top w:val="single" w:sz="6" w:space="0" w:color="BCE8F1"/>
            <w:left w:val="single" w:sz="6" w:space="0" w:color="BCE8F1"/>
            <w:bottom w:val="single" w:sz="6" w:space="0" w:color="BCE8F1"/>
            <w:right w:val="single" w:sz="6" w:space="0" w:color="BCE8F1"/>
          </w:divBdr>
          <w:divsChild>
            <w:div w:id="948898694">
              <w:marLeft w:val="0"/>
              <w:marRight w:val="0"/>
              <w:marTop w:val="0"/>
              <w:marBottom w:val="0"/>
              <w:divBdr>
                <w:top w:val="none" w:sz="0" w:space="8" w:color="BCE8F1"/>
                <w:left w:val="none" w:sz="0" w:space="11" w:color="BCE8F1"/>
                <w:bottom w:val="single" w:sz="6" w:space="8" w:color="BCE8F1"/>
                <w:right w:val="none" w:sz="0" w:space="11" w:color="BCE8F1"/>
              </w:divBdr>
            </w:div>
          </w:divsChild>
        </w:div>
        <w:div w:id="1627544330">
          <w:marLeft w:val="763"/>
          <w:marRight w:val="7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5576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401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6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74963">
                          <w:marLeft w:val="150"/>
                          <w:marRight w:val="15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0660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57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7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899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362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767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70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445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32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267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76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215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18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779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689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800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81803">
          <w:marLeft w:val="40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CCCCCC"/>
            <w:right w:val="none" w:sz="0" w:space="0" w:color="auto"/>
          </w:divBdr>
          <w:divsChild>
            <w:div w:id="2123527219">
              <w:marLeft w:val="1595"/>
              <w:marRight w:val="159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9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4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0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825360">
                      <w:marLeft w:val="0"/>
                      <w:marRight w:val="0"/>
                      <w:marTop w:val="3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0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5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2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937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628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393">
          <w:marLeft w:val="0"/>
          <w:marRight w:val="0"/>
          <w:marTop w:val="975"/>
          <w:marBottom w:val="300"/>
          <w:divBdr>
            <w:top w:val="single" w:sz="6" w:space="0" w:color="BCE8F1"/>
            <w:left w:val="single" w:sz="6" w:space="0" w:color="BCE8F1"/>
            <w:bottom w:val="single" w:sz="6" w:space="0" w:color="BCE8F1"/>
            <w:right w:val="single" w:sz="6" w:space="0" w:color="BCE8F1"/>
          </w:divBdr>
          <w:divsChild>
            <w:div w:id="552499598">
              <w:marLeft w:val="0"/>
              <w:marRight w:val="0"/>
              <w:marTop w:val="0"/>
              <w:marBottom w:val="0"/>
              <w:divBdr>
                <w:top w:val="none" w:sz="0" w:space="8" w:color="BCE8F1"/>
                <w:left w:val="none" w:sz="0" w:space="11" w:color="BCE8F1"/>
                <w:bottom w:val="single" w:sz="6" w:space="8" w:color="BCE8F1"/>
                <w:right w:val="none" w:sz="0" w:space="11" w:color="BCE8F1"/>
              </w:divBdr>
            </w:div>
          </w:divsChild>
        </w:div>
        <w:div w:id="230044494">
          <w:marLeft w:val="763"/>
          <w:marRight w:val="7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3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2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1703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735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7294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11732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8021">
          <w:marLeft w:val="0"/>
          <w:marRight w:val="0"/>
          <w:marTop w:val="150"/>
          <w:marBottom w:val="0"/>
          <w:divBdr>
            <w:top w:val="single" w:sz="6" w:space="0" w:color="DDDDDD"/>
            <w:left w:val="single" w:sz="18" w:space="0" w:color="DDDDDD"/>
            <w:bottom w:val="single" w:sz="6" w:space="0" w:color="DDDDDD"/>
            <w:right w:val="single" w:sz="6" w:space="0" w:color="DDDDDD"/>
          </w:divBdr>
          <w:divsChild>
            <w:div w:id="235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5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390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2" w:space="15" w:color="C8BFE7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1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aysky/ForestBlog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hyperlink" Target="https://github.com/liyifeng1994/ss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hyperlink" Target="https://blog.csdn.net/qq598535550/article/details/51703190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iyifeng1994/ss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twbs/bootstrap" TargetMode="External"/><Relationship Id="rId24" Type="http://schemas.openxmlformats.org/officeDocument/2006/relationships/hyperlink" Target="https://github.com/saysky/ForestBlog" TargetMode="Externa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kingyuluk/FlappyBir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CyC2018/CS-Note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6446;&#21709;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EE5F50B-930B-4A39-96E7-235085E68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2124</TotalTime>
  <Pages>9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李响</dc:creator>
  <cp:lastModifiedBy>Microsoft 帐户</cp:lastModifiedBy>
  <cp:revision>712</cp:revision>
  <cp:lastPrinted>2022-06-17T13:17:00Z</cp:lastPrinted>
  <dcterms:created xsi:type="dcterms:W3CDTF">2018-03-08T07:49:00Z</dcterms:created>
  <dcterms:modified xsi:type="dcterms:W3CDTF">2022-06-18T08:27:00Z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